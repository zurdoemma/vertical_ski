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70EC" w:rsidRPr="001C4006" w:rsidRDefault="005A70EC" w:rsidP="008C42B4">
      <w:pPr>
        <w:ind w:left="708" w:hanging="708"/>
        <w:rPr>
          <w:sz w:val="20"/>
        </w:rPr>
      </w:pPr>
    </w:p>
    <w:p w:rsidR="005A70EC" w:rsidRDefault="005A70EC" w:rsidP="00D9194A">
      <w:pPr>
        <w:rPr>
          <w:kern w:val="32"/>
          <w:lang w:eastAsia="en-US"/>
        </w:rPr>
      </w:pPr>
    </w:p>
    <w:p w:rsidR="005A70EC" w:rsidRDefault="005A70EC" w:rsidP="00D9194A">
      <w:pPr>
        <w:rPr>
          <w:kern w:val="32"/>
          <w:lang w:eastAsia="en-US"/>
        </w:rPr>
      </w:pPr>
    </w:p>
    <w:p w:rsidR="005A70EC" w:rsidRDefault="005A70EC" w:rsidP="00D9194A">
      <w:pPr>
        <w:rPr>
          <w:kern w:val="32"/>
          <w:lang w:eastAsia="en-US"/>
        </w:rPr>
      </w:pPr>
    </w:p>
    <w:p w:rsidR="005A70EC" w:rsidRDefault="005A70EC" w:rsidP="00D9194A">
      <w:pPr>
        <w:rPr>
          <w:kern w:val="32"/>
          <w:lang w:eastAsia="en-US"/>
        </w:rPr>
      </w:pPr>
    </w:p>
    <w:p w:rsidR="005A70EC" w:rsidRPr="005A70EC" w:rsidRDefault="00052F74" w:rsidP="00D9194A">
      <w:pPr>
        <w:jc w:val="right"/>
        <w:rPr>
          <w:b/>
          <w:kern w:val="32"/>
          <w:sz w:val="52"/>
          <w:szCs w:val="52"/>
          <w:lang w:eastAsia="en-US"/>
        </w:rPr>
      </w:pPr>
      <w:r>
        <w:rPr>
          <w:b/>
          <w:kern w:val="32"/>
          <w:sz w:val="52"/>
          <w:szCs w:val="52"/>
          <w:lang w:eastAsia="en-US"/>
        </w:rPr>
        <w:t>Documentación de Diseño</w:t>
      </w:r>
    </w:p>
    <w:p w:rsidR="005A70EC" w:rsidRPr="005A70EC" w:rsidRDefault="005A70EC" w:rsidP="00D9194A">
      <w:pPr>
        <w:jc w:val="right"/>
        <w:rPr>
          <w:b/>
          <w:kern w:val="32"/>
          <w:sz w:val="52"/>
          <w:szCs w:val="52"/>
          <w:lang w:eastAsia="en-US"/>
        </w:rPr>
      </w:pPr>
    </w:p>
    <w:p w:rsidR="00002490" w:rsidRDefault="00135BE1" w:rsidP="00002490">
      <w:pPr>
        <w:jc w:val="right"/>
        <w:rPr>
          <w:b/>
          <w:kern w:val="32"/>
          <w:sz w:val="44"/>
          <w:szCs w:val="44"/>
          <w:lang w:eastAsia="en-US"/>
        </w:rPr>
      </w:pPr>
      <w:r>
        <w:rPr>
          <w:b/>
          <w:kern w:val="32"/>
          <w:sz w:val="44"/>
          <w:szCs w:val="44"/>
          <w:lang w:eastAsia="en-US"/>
        </w:rPr>
        <w:t>Sistema de Gestión de Créditos</w:t>
      </w:r>
    </w:p>
    <w:p w:rsidR="00373884" w:rsidRDefault="00373884" w:rsidP="00002490">
      <w:pPr>
        <w:jc w:val="right"/>
        <w:rPr>
          <w:b/>
          <w:kern w:val="32"/>
          <w:sz w:val="44"/>
          <w:szCs w:val="44"/>
          <w:lang w:eastAsia="en-US"/>
        </w:rPr>
      </w:pPr>
      <w:bookmarkStart w:id="0" w:name="_GoBack"/>
      <w:bookmarkEnd w:id="0"/>
    </w:p>
    <w:p w:rsidR="00135BE1" w:rsidRPr="002F1FD1" w:rsidRDefault="00135BE1" w:rsidP="00135BE1">
      <w:pPr>
        <w:jc w:val="center"/>
        <w:rPr>
          <w:b/>
          <w:kern w:val="32"/>
          <w:sz w:val="44"/>
          <w:szCs w:val="44"/>
          <w:lang w:eastAsia="en-US"/>
        </w:rPr>
      </w:pPr>
    </w:p>
    <w:p w:rsidR="00443118" w:rsidRDefault="00006638" w:rsidP="00D9194A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sdt>
      <w:sdtPr>
        <w:rPr>
          <w:b w:val="0"/>
          <w:bCs w:val="0"/>
          <w:sz w:val="24"/>
          <w:szCs w:val="22"/>
          <w:lang w:val="es-AR" w:eastAsia="es-AR"/>
        </w:rPr>
        <w:id w:val="38461440"/>
        <w:docPartObj>
          <w:docPartGallery w:val="Table of Contents"/>
          <w:docPartUnique/>
        </w:docPartObj>
      </w:sdtPr>
      <w:sdtEndPr/>
      <w:sdtContent>
        <w:p w:rsidR="000F478D" w:rsidRPr="00ED5B50" w:rsidRDefault="00ED5B50">
          <w:pPr>
            <w:pStyle w:val="TtulodeTDC"/>
          </w:pPr>
          <w:r w:rsidRPr="00ED5B50">
            <w:t>Tabla de contenido</w:t>
          </w:r>
        </w:p>
        <w:p w:rsidR="00790920" w:rsidRDefault="005878B6">
          <w:pPr>
            <w:pStyle w:val="TDC1"/>
            <w:tabs>
              <w:tab w:val="left" w:pos="44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 w:rsidRPr="00ED5B50">
            <w:rPr>
              <w:lang w:val="es-ES"/>
            </w:rPr>
            <w:fldChar w:fldCharType="begin"/>
          </w:r>
          <w:r w:rsidR="000F478D" w:rsidRPr="00ED5B50">
            <w:rPr>
              <w:lang w:val="es-ES"/>
            </w:rPr>
            <w:instrText xml:space="preserve"> TOC \o "1-3" \h \z \u </w:instrText>
          </w:r>
          <w:r w:rsidRPr="00ED5B50">
            <w:rPr>
              <w:lang w:val="es-ES"/>
            </w:rPr>
            <w:fldChar w:fldCharType="separate"/>
          </w:r>
          <w:hyperlink w:anchor="_Toc11955084" w:history="1">
            <w:r w:rsidR="00790920" w:rsidRPr="00EE13BE">
              <w:rPr>
                <w:rStyle w:val="Hipervnculo"/>
                <w:noProof/>
              </w:rPr>
              <w:t>1.</w:t>
            </w:r>
            <w:r w:rsidR="0079092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790920" w:rsidRPr="00EE13BE">
              <w:rPr>
                <w:rStyle w:val="Hipervnculo"/>
                <w:noProof/>
              </w:rPr>
              <w:t>Objetivo del Documento</w:t>
            </w:r>
            <w:r w:rsidR="00790920">
              <w:rPr>
                <w:noProof/>
                <w:webHidden/>
              </w:rPr>
              <w:tab/>
            </w:r>
            <w:r w:rsidR="00790920">
              <w:rPr>
                <w:noProof/>
                <w:webHidden/>
              </w:rPr>
              <w:fldChar w:fldCharType="begin"/>
            </w:r>
            <w:r w:rsidR="00790920">
              <w:rPr>
                <w:noProof/>
                <w:webHidden/>
              </w:rPr>
              <w:instrText xml:space="preserve"> PAGEREF _Toc11955084 \h </w:instrText>
            </w:r>
            <w:r w:rsidR="00790920">
              <w:rPr>
                <w:noProof/>
                <w:webHidden/>
              </w:rPr>
            </w:r>
            <w:r w:rsidR="00790920">
              <w:rPr>
                <w:noProof/>
                <w:webHidden/>
              </w:rPr>
              <w:fldChar w:fldCharType="separate"/>
            </w:r>
            <w:r w:rsidR="00790920">
              <w:rPr>
                <w:noProof/>
                <w:webHidden/>
              </w:rPr>
              <w:t>3</w:t>
            </w:r>
            <w:r w:rsidR="00790920">
              <w:rPr>
                <w:noProof/>
                <w:webHidden/>
              </w:rPr>
              <w:fldChar w:fldCharType="end"/>
            </w:r>
          </w:hyperlink>
        </w:p>
        <w:p w:rsidR="00790920" w:rsidRDefault="00C93BEF">
          <w:pPr>
            <w:pStyle w:val="TDC1"/>
            <w:tabs>
              <w:tab w:val="left" w:pos="44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955085" w:history="1">
            <w:r w:rsidR="00790920" w:rsidRPr="00EE13BE">
              <w:rPr>
                <w:rStyle w:val="Hipervnculo"/>
                <w:noProof/>
              </w:rPr>
              <w:t>2.</w:t>
            </w:r>
            <w:r w:rsidR="0079092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790920" w:rsidRPr="00EE13BE">
              <w:rPr>
                <w:rStyle w:val="Hipervnculo"/>
                <w:noProof/>
              </w:rPr>
              <w:t>Diagrama de Casos de Uso</w:t>
            </w:r>
            <w:r w:rsidR="00790920">
              <w:rPr>
                <w:noProof/>
                <w:webHidden/>
              </w:rPr>
              <w:tab/>
            </w:r>
            <w:r w:rsidR="00790920">
              <w:rPr>
                <w:noProof/>
                <w:webHidden/>
              </w:rPr>
              <w:fldChar w:fldCharType="begin"/>
            </w:r>
            <w:r w:rsidR="00790920">
              <w:rPr>
                <w:noProof/>
                <w:webHidden/>
              </w:rPr>
              <w:instrText xml:space="preserve"> PAGEREF _Toc11955085 \h </w:instrText>
            </w:r>
            <w:r w:rsidR="00790920">
              <w:rPr>
                <w:noProof/>
                <w:webHidden/>
              </w:rPr>
            </w:r>
            <w:r w:rsidR="00790920">
              <w:rPr>
                <w:noProof/>
                <w:webHidden/>
              </w:rPr>
              <w:fldChar w:fldCharType="separate"/>
            </w:r>
            <w:r w:rsidR="00790920">
              <w:rPr>
                <w:noProof/>
                <w:webHidden/>
              </w:rPr>
              <w:t>3</w:t>
            </w:r>
            <w:r w:rsidR="00790920">
              <w:rPr>
                <w:noProof/>
                <w:webHidden/>
              </w:rPr>
              <w:fldChar w:fldCharType="end"/>
            </w:r>
          </w:hyperlink>
        </w:p>
        <w:p w:rsidR="00790920" w:rsidRDefault="00C93BEF">
          <w:pPr>
            <w:pStyle w:val="TDC1"/>
            <w:tabs>
              <w:tab w:val="left" w:pos="44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955086" w:history="1">
            <w:r w:rsidR="00790920" w:rsidRPr="00EE13BE">
              <w:rPr>
                <w:rStyle w:val="Hipervnculo"/>
                <w:noProof/>
              </w:rPr>
              <w:t>3.</w:t>
            </w:r>
            <w:r w:rsidR="0079092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790920" w:rsidRPr="00EE13BE">
              <w:rPr>
                <w:rStyle w:val="Hipervnculo"/>
                <w:noProof/>
              </w:rPr>
              <w:t>Diagrama de Clases</w:t>
            </w:r>
            <w:r w:rsidR="00790920">
              <w:rPr>
                <w:noProof/>
                <w:webHidden/>
              </w:rPr>
              <w:tab/>
            </w:r>
            <w:r w:rsidR="00790920">
              <w:rPr>
                <w:noProof/>
                <w:webHidden/>
              </w:rPr>
              <w:fldChar w:fldCharType="begin"/>
            </w:r>
            <w:r w:rsidR="00790920">
              <w:rPr>
                <w:noProof/>
                <w:webHidden/>
              </w:rPr>
              <w:instrText xml:space="preserve"> PAGEREF _Toc11955086 \h </w:instrText>
            </w:r>
            <w:r w:rsidR="00790920">
              <w:rPr>
                <w:noProof/>
                <w:webHidden/>
              </w:rPr>
            </w:r>
            <w:r w:rsidR="00790920">
              <w:rPr>
                <w:noProof/>
                <w:webHidden/>
              </w:rPr>
              <w:fldChar w:fldCharType="separate"/>
            </w:r>
            <w:r w:rsidR="00790920">
              <w:rPr>
                <w:noProof/>
                <w:webHidden/>
              </w:rPr>
              <w:t>4</w:t>
            </w:r>
            <w:r w:rsidR="00790920">
              <w:rPr>
                <w:noProof/>
                <w:webHidden/>
              </w:rPr>
              <w:fldChar w:fldCharType="end"/>
            </w:r>
          </w:hyperlink>
        </w:p>
        <w:p w:rsidR="00790920" w:rsidRDefault="00C93BEF">
          <w:pPr>
            <w:pStyle w:val="TDC1"/>
            <w:tabs>
              <w:tab w:val="left" w:pos="44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955087" w:history="1">
            <w:r w:rsidR="00790920" w:rsidRPr="00EE13BE">
              <w:rPr>
                <w:rStyle w:val="Hipervnculo"/>
                <w:noProof/>
              </w:rPr>
              <w:t>4.</w:t>
            </w:r>
            <w:r w:rsidR="0079092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790920" w:rsidRPr="00EE13BE">
              <w:rPr>
                <w:rStyle w:val="Hipervnculo"/>
                <w:noProof/>
              </w:rPr>
              <w:t>Diagrama de Secuencia: Registra Crédito</w:t>
            </w:r>
            <w:r w:rsidR="00790920">
              <w:rPr>
                <w:noProof/>
                <w:webHidden/>
              </w:rPr>
              <w:tab/>
            </w:r>
            <w:r w:rsidR="00790920">
              <w:rPr>
                <w:noProof/>
                <w:webHidden/>
              </w:rPr>
              <w:fldChar w:fldCharType="begin"/>
            </w:r>
            <w:r w:rsidR="00790920">
              <w:rPr>
                <w:noProof/>
                <w:webHidden/>
              </w:rPr>
              <w:instrText xml:space="preserve"> PAGEREF _Toc11955087 \h </w:instrText>
            </w:r>
            <w:r w:rsidR="00790920">
              <w:rPr>
                <w:noProof/>
                <w:webHidden/>
              </w:rPr>
            </w:r>
            <w:r w:rsidR="00790920">
              <w:rPr>
                <w:noProof/>
                <w:webHidden/>
              </w:rPr>
              <w:fldChar w:fldCharType="separate"/>
            </w:r>
            <w:r w:rsidR="00790920">
              <w:rPr>
                <w:noProof/>
                <w:webHidden/>
              </w:rPr>
              <w:t>5</w:t>
            </w:r>
            <w:r w:rsidR="00790920">
              <w:rPr>
                <w:noProof/>
                <w:webHidden/>
              </w:rPr>
              <w:fldChar w:fldCharType="end"/>
            </w:r>
          </w:hyperlink>
        </w:p>
        <w:p w:rsidR="00790920" w:rsidRDefault="00C93BEF">
          <w:pPr>
            <w:pStyle w:val="TDC1"/>
            <w:tabs>
              <w:tab w:val="left" w:pos="44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955088" w:history="1">
            <w:r w:rsidR="00790920" w:rsidRPr="00EE13BE">
              <w:rPr>
                <w:rStyle w:val="Hipervnculo"/>
                <w:noProof/>
              </w:rPr>
              <w:t>5.</w:t>
            </w:r>
            <w:r w:rsidR="0079092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790920" w:rsidRPr="00EE13BE">
              <w:rPr>
                <w:rStyle w:val="Hipervnculo"/>
                <w:noProof/>
              </w:rPr>
              <w:t>Diagrama de Estados: Cuota</w:t>
            </w:r>
            <w:r w:rsidR="00790920">
              <w:rPr>
                <w:noProof/>
                <w:webHidden/>
              </w:rPr>
              <w:tab/>
            </w:r>
            <w:r w:rsidR="00790920">
              <w:rPr>
                <w:noProof/>
                <w:webHidden/>
              </w:rPr>
              <w:fldChar w:fldCharType="begin"/>
            </w:r>
            <w:r w:rsidR="00790920">
              <w:rPr>
                <w:noProof/>
                <w:webHidden/>
              </w:rPr>
              <w:instrText xml:space="preserve"> PAGEREF _Toc11955088 \h </w:instrText>
            </w:r>
            <w:r w:rsidR="00790920">
              <w:rPr>
                <w:noProof/>
                <w:webHidden/>
              </w:rPr>
            </w:r>
            <w:r w:rsidR="00790920">
              <w:rPr>
                <w:noProof/>
                <w:webHidden/>
              </w:rPr>
              <w:fldChar w:fldCharType="separate"/>
            </w:r>
            <w:r w:rsidR="00790920">
              <w:rPr>
                <w:noProof/>
                <w:webHidden/>
              </w:rPr>
              <w:t>6</w:t>
            </w:r>
            <w:r w:rsidR="00790920">
              <w:rPr>
                <w:noProof/>
                <w:webHidden/>
              </w:rPr>
              <w:fldChar w:fldCharType="end"/>
            </w:r>
          </w:hyperlink>
        </w:p>
        <w:p w:rsidR="00790920" w:rsidRDefault="00C93BEF">
          <w:pPr>
            <w:pStyle w:val="TDC1"/>
            <w:tabs>
              <w:tab w:val="left" w:pos="44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955089" w:history="1">
            <w:r w:rsidR="00790920" w:rsidRPr="00EE13BE">
              <w:rPr>
                <w:rStyle w:val="Hipervnculo"/>
                <w:noProof/>
              </w:rPr>
              <w:t>6.</w:t>
            </w:r>
            <w:r w:rsidR="0079092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790920" w:rsidRPr="00EE13BE">
              <w:rPr>
                <w:rStyle w:val="Hipervnculo"/>
                <w:noProof/>
              </w:rPr>
              <w:t>Diagrama de Entidad-Relación (DER)</w:t>
            </w:r>
            <w:r w:rsidR="00790920">
              <w:rPr>
                <w:noProof/>
                <w:webHidden/>
              </w:rPr>
              <w:tab/>
            </w:r>
            <w:r w:rsidR="00790920">
              <w:rPr>
                <w:noProof/>
                <w:webHidden/>
              </w:rPr>
              <w:fldChar w:fldCharType="begin"/>
            </w:r>
            <w:r w:rsidR="00790920">
              <w:rPr>
                <w:noProof/>
                <w:webHidden/>
              </w:rPr>
              <w:instrText xml:space="preserve"> PAGEREF _Toc11955089 \h </w:instrText>
            </w:r>
            <w:r w:rsidR="00790920">
              <w:rPr>
                <w:noProof/>
                <w:webHidden/>
              </w:rPr>
            </w:r>
            <w:r w:rsidR="00790920">
              <w:rPr>
                <w:noProof/>
                <w:webHidden/>
              </w:rPr>
              <w:fldChar w:fldCharType="separate"/>
            </w:r>
            <w:r w:rsidR="00790920">
              <w:rPr>
                <w:noProof/>
                <w:webHidden/>
              </w:rPr>
              <w:t>7</w:t>
            </w:r>
            <w:r w:rsidR="00790920">
              <w:rPr>
                <w:noProof/>
                <w:webHidden/>
              </w:rPr>
              <w:fldChar w:fldCharType="end"/>
            </w:r>
          </w:hyperlink>
        </w:p>
        <w:p w:rsidR="00790920" w:rsidRDefault="00C93BEF">
          <w:pPr>
            <w:pStyle w:val="TDC1"/>
            <w:tabs>
              <w:tab w:val="left" w:pos="44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955090" w:history="1">
            <w:r w:rsidR="00790920" w:rsidRPr="00EE13BE">
              <w:rPr>
                <w:rStyle w:val="Hipervnculo"/>
                <w:noProof/>
              </w:rPr>
              <w:t>7.</w:t>
            </w:r>
            <w:r w:rsidR="0079092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790920" w:rsidRPr="00EE13BE">
              <w:rPr>
                <w:rStyle w:val="Hipervnculo"/>
                <w:noProof/>
              </w:rPr>
              <w:t>Diccionario de Términos</w:t>
            </w:r>
            <w:r w:rsidR="00790920">
              <w:rPr>
                <w:noProof/>
                <w:webHidden/>
              </w:rPr>
              <w:tab/>
            </w:r>
            <w:r w:rsidR="00790920">
              <w:rPr>
                <w:noProof/>
                <w:webHidden/>
              </w:rPr>
              <w:fldChar w:fldCharType="begin"/>
            </w:r>
            <w:r w:rsidR="00790920">
              <w:rPr>
                <w:noProof/>
                <w:webHidden/>
              </w:rPr>
              <w:instrText xml:space="preserve"> PAGEREF _Toc11955090 \h </w:instrText>
            </w:r>
            <w:r w:rsidR="00790920">
              <w:rPr>
                <w:noProof/>
                <w:webHidden/>
              </w:rPr>
            </w:r>
            <w:r w:rsidR="00790920">
              <w:rPr>
                <w:noProof/>
                <w:webHidden/>
              </w:rPr>
              <w:fldChar w:fldCharType="separate"/>
            </w:r>
            <w:r w:rsidR="00790920">
              <w:rPr>
                <w:noProof/>
                <w:webHidden/>
              </w:rPr>
              <w:t>8</w:t>
            </w:r>
            <w:r w:rsidR="00790920">
              <w:rPr>
                <w:noProof/>
                <w:webHidden/>
              </w:rPr>
              <w:fldChar w:fldCharType="end"/>
            </w:r>
          </w:hyperlink>
        </w:p>
        <w:p w:rsidR="00790920" w:rsidRDefault="00C93BEF">
          <w:pPr>
            <w:pStyle w:val="TDC1"/>
            <w:tabs>
              <w:tab w:val="left" w:pos="44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955091" w:history="1">
            <w:r w:rsidR="00790920" w:rsidRPr="00EE13BE">
              <w:rPr>
                <w:rStyle w:val="Hipervnculo"/>
                <w:noProof/>
              </w:rPr>
              <w:t>8.</w:t>
            </w:r>
            <w:r w:rsidR="0079092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790920" w:rsidRPr="00EE13BE">
              <w:rPr>
                <w:rStyle w:val="Hipervnculo"/>
                <w:noProof/>
              </w:rPr>
              <w:t>Histórico de Cambios</w:t>
            </w:r>
            <w:r w:rsidR="00790920">
              <w:rPr>
                <w:noProof/>
                <w:webHidden/>
              </w:rPr>
              <w:tab/>
            </w:r>
            <w:r w:rsidR="00790920">
              <w:rPr>
                <w:noProof/>
                <w:webHidden/>
              </w:rPr>
              <w:fldChar w:fldCharType="begin"/>
            </w:r>
            <w:r w:rsidR="00790920">
              <w:rPr>
                <w:noProof/>
                <w:webHidden/>
              </w:rPr>
              <w:instrText xml:space="preserve"> PAGEREF _Toc11955091 \h </w:instrText>
            </w:r>
            <w:r w:rsidR="00790920">
              <w:rPr>
                <w:noProof/>
                <w:webHidden/>
              </w:rPr>
            </w:r>
            <w:r w:rsidR="00790920">
              <w:rPr>
                <w:noProof/>
                <w:webHidden/>
              </w:rPr>
              <w:fldChar w:fldCharType="separate"/>
            </w:r>
            <w:r w:rsidR="00790920">
              <w:rPr>
                <w:noProof/>
                <w:webHidden/>
              </w:rPr>
              <w:t>8</w:t>
            </w:r>
            <w:r w:rsidR="00790920">
              <w:rPr>
                <w:noProof/>
                <w:webHidden/>
              </w:rPr>
              <w:fldChar w:fldCharType="end"/>
            </w:r>
          </w:hyperlink>
        </w:p>
        <w:p w:rsidR="000F478D" w:rsidRDefault="005878B6">
          <w:pPr>
            <w:rPr>
              <w:lang w:val="es-ES"/>
            </w:rPr>
          </w:pPr>
          <w:r w:rsidRPr="00ED5B50">
            <w:rPr>
              <w:lang w:val="es-ES"/>
            </w:rPr>
            <w:fldChar w:fldCharType="end"/>
          </w:r>
        </w:p>
      </w:sdtContent>
    </w:sdt>
    <w:p w:rsidR="00443118" w:rsidRDefault="00C266EA" w:rsidP="00C266EA">
      <w:r>
        <w:br w:type="page"/>
      </w:r>
    </w:p>
    <w:p w:rsidR="00F240A6" w:rsidRPr="003930A5" w:rsidRDefault="00F240A6" w:rsidP="002E4C4E">
      <w:pPr>
        <w:pStyle w:val="Ttulo1"/>
        <w:numPr>
          <w:ilvl w:val="0"/>
          <w:numId w:val="2"/>
        </w:numPr>
        <w:rPr>
          <w:szCs w:val="36"/>
        </w:rPr>
      </w:pPr>
      <w:bookmarkStart w:id="1" w:name="_Toc281840679"/>
      <w:bookmarkStart w:id="2" w:name="_Toc281840799"/>
      <w:bookmarkStart w:id="3" w:name="_Toc281996702"/>
      <w:bookmarkStart w:id="4" w:name="_Ref281996977"/>
      <w:bookmarkStart w:id="5" w:name="_Ref281996990"/>
      <w:bookmarkStart w:id="6" w:name="_Ref281997000"/>
      <w:bookmarkStart w:id="7" w:name="_Ref281997053"/>
      <w:bookmarkStart w:id="8" w:name="_Toc282594320"/>
      <w:bookmarkStart w:id="9" w:name="_Toc358311138"/>
      <w:bookmarkStart w:id="10" w:name="_Toc11955084"/>
      <w:r w:rsidRPr="003930A5">
        <w:rPr>
          <w:szCs w:val="36"/>
        </w:rPr>
        <w:lastRenderedPageBreak/>
        <w:t>Objetivo del Documento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33243F" w:rsidRDefault="005B7081" w:rsidP="00052F74">
      <w:pPr>
        <w:rPr>
          <w:szCs w:val="36"/>
        </w:rPr>
      </w:pPr>
      <w:r w:rsidRPr="00A25BF2">
        <w:tab/>
        <w:t>El objetivo de</w:t>
      </w:r>
      <w:r w:rsidR="00ED5B50">
        <w:t>l</w:t>
      </w:r>
      <w:r w:rsidRPr="00A25BF2">
        <w:t xml:space="preserve"> presente documento es </w:t>
      </w:r>
    </w:p>
    <w:p w:rsidR="007D4FE3" w:rsidRDefault="0033243F" w:rsidP="0033243F">
      <w:r>
        <w:tab/>
      </w:r>
    </w:p>
    <w:p w:rsidR="00EB285C" w:rsidRDefault="00790920" w:rsidP="002E4C4E">
      <w:pPr>
        <w:pStyle w:val="Ttulo1"/>
        <w:numPr>
          <w:ilvl w:val="0"/>
          <w:numId w:val="2"/>
        </w:numPr>
        <w:rPr>
          <w:szCs w:val="36"/>
        </w:rPr>
      </w:pPr>
      <w:bookmarkStart w:id="11" w:name="_Toc11955085"/>
      <w:r>
        <w:rPr>
          <w:szCs w:val="36"/>
        </w:rPr>
        <w:t>Diagrama de Casos de Uso</w:t>
      </w:r>
      <w:bookmarkEnd w:id="11"/>
    </w:p>
    <w:p w:rsidR="00790920" w:rsidRDefault="00373884" w:rsidP="00790920">
      <w:pPr>
        <w:jc w:val="center"/>
        <w:sectPr w:rsidR="00790920" w:rsidSect="00790920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1417" w:right="1701" w:bottom="1417" w:left="1701" w:header="227" w:footer="113" w:gutter="0"/>
          <w:cols w:space="708"/>
          <w:titlePg/>
          <w:docGrid w:linePitch="360"/>
        </w:sect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343.7pt;height:324.3pt">
            <v:imagedata r:id="rId12" o:title="DCU Gestion de Creditos"/>
          </v:shape>
        </w:pict>
      </w:r>
    </w:p>
    <w:p w:rsidR="00262F4C" w:rsidRDefault="00790920" w:rsidP="002E4C4E">
      <w:pPr>
        <w:pStyle w:val="Ttulo1"/>
        <w:numPr>
          <w:ilvl w:val="0"/>
          <w:numId w:val="2"/>
        </w:numPr>
      </w:pPr>
      <w:bookmarkStart w:id="12" w:name="_Toc281840681"/>
      <w:bookmarkStart w:id="13" w:name="_Toc281840801"/>
      <w:bookmarkStart w:id="14" w:name="_Toc281996706"/>
      <w:bookmarkStart w:id="15" w:name="_Toc282594321"/>
      <w:bookmarkStart w:id="16" w:name="_Toc358311141"/>
      <w:bookmarkStart w:id="17" w:name="_Toc11955086"/>
      <w:r>
        <w:rPr>
          <w:szCs w:val="36"/>
        </w:rPr>
        <w:lastRenderedPageBreak/>
        <w:t>Diagrama de Clases</w:t>
      </w:r>
      <w:bookmarkEnd w:id="12"/>
      <w:bookmarkEnd w:id="13"/>
      <w:bookmarkEnd w:id="14"/>
      <w:bookmarkEnd w:id="15"/>
      <w:bookmarkEnd w:id="16"/>
      <w:bookmarkEnd w:id="17"/>
      <w:r w:rsidR="00335768" w:rsidRPr="00262F4C">
        <w:t xml:space="preserve"> </w:t>
      </w:r>
    </w:p>
    <w:p w:rsidR="00790920" w:rsidRDefault="00790920" w:rsidP="00790920">
      <w:r>
        <w:rPr>
          <w:noProof/>
        </w:rPr>
        <w:drawing>
          <wp:inline distT="0" distB="0" distL="0" distR="0">
            <wp:extent cx="9488807" cy="5707117"/>
            <wp:effectExtent l="0" t="0" r="0" b="8255"/>
            <wp:docPr id="4" name="Imagen 4" descr="C:\Users\zurdoju\AppData\Local\Microsoft\Windows\INetCache\Content.Word\Diagrama de Clases Gestion de Credi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zurdoju\AppData\Local\Microsoft\Windows\INetCache\Content.Word\Diagrama de Clases Gestion de Credito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8756" cy="576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963" w:rsidRDefault="00790920" w:rsidP="00790920">
      <w:pPr>
        <w:pStyle w:val="Ttulo1"/>
        <w:numPr>
          <w:ilvl w:val="0"/>
          <w:numId w:val="2"/>
        </w:numPr>
        <w:rPr>
          <w:szCs w:val="36"/>
        </w:rPr>
      </w:pPr>
      <w:bookmarkStart w:id="18" w:name="_Toc11955087"/>
      <w:r>
        <w:rPr>
          <w:szCs w:val="36"/>
        </w:rPr>
        <w:lastRenderedPageBreak/>
        <w:t>Diagrama de Secuencia: Registra Crédito</w:t>
      </w:r>
      <w:bookmarkStart w:id="19" w:name="_Toc358311143"/>
      <w:bookmarkEnd w:id="18"/>
    </w:p>
    <w:p w:rsidR="00907275" w:rsidRDefault="00373884" w:rsidP="00907275">
      <w:pPr>
        <w:keepNext/>
        <w:jc w:val="center"/>
      </w:pPr>
      <w:bookmarkStart w:id="20" w:name="_Toc281996710"/>
      <w:bookmarkStart w:id="21" w:name="_Toc282594324"/>
      <w:bookmarkEnd w:id="19"/>
      <w:r>
        <w:pict>
          <v:shape id="_x0000_i1025" type="#_x0000_t75" style="width:748.8pt;height:459.55pt">
            <v:imagedata r:id="rId14" o:title="Diagrama de Secuencia_ CU Registrar Credito"/>
          </v:shape>
        </w:pict>
      </w:r>
    </w:p>
    <w:p w:rsidR="00790920" w:rsidRDefault="00790920" w:rsidP="009A239B">
      <w:pPr>
        <w:pStyle w:val="Ttulo1"/>
        <w:numPr>
          <w:ilvl w:val="0"/>
          <w:numId w:val="2"/>
        </w:numPr>
        <w:rPr>
          <w:szCs w:val="36"/>
        </w:rPr>
      </w:pPr>
      <w:bookmarkStart w:id="22" w:name="_Toc11955088"/>
      <w:bookmarkEnd w:id="20"/>
      <w:bookmarkEnd w:id="21"/>
      <w:r>
        <w:rPr>
          <w:szCs w:val="36"/>
        </w:rPr>
        <w:lastRenderedPageBreak/>
        <w:t>Diagrama de Estados: Cuota</w:t>
      </w:r>
      <w:bookmarkEnd w:id="22"/>
    </w:p>
    <w:p w:rsidR="00790920" w:rsidRPr="00790920" w:rsidRDefault="00373884" w:rsidP="00790920">
      <w:r>
        <w:pict>
          <v:shape id="_x0000_i1026" type="#_x0000_t75" style="width:699.95pt;height:454.55pt">
            <v:imagedata r:id="rId15" o:title="Diagrama Estado CUOTA"/>
          </v:shape>
        </w:pict>
      </w:r>
    </w:p>
    <w:p w:rsidR="00790920" w:rsidRDefault="00790920" w:rsidP="009A239B">
      <w:pPr>
        <w:pStyle w:val="Ttulo1"/>
        <w:numPr>
          <w:ilvl w:val="0"/>
          <w:numId w:val="2"/>
        </w:numPr>
        <w:rPr>
          <w:szCs w:val="36"/>
        </w:rPr>
      </w:pPr>
      <w:bookmarkStart w:id="23" w:name="_Toc11955089"/>
      <w:r>
        <w:rPr>
          <w:szCs w:val="36"/>
        </w:rPr>
        <w:lastRenderedPageBreak/>
        <w:t>Diagrama de Entidad-Relación (DER)</w:t>
      </w:r>
      <w:bookmarkEnd w:id="23"/>
    </w:p>
    <w:p w:rsidR="00790920" w:rsidRDefault="00373884" w:rsidP="00790920">
      <w:pPr>
        <w:jc w:val="left"/>
      </w:pPr>
      <w:r>
        <w:pict>
          <v:shape id="_x0000_i1027" type="#_x0000_t75" style="width:759.45pt;height:456.4pt">
            <v:imagedata r:id="rId16" o:title="DER"/>
          </v:shape>
        </w:pict>
      </w:r>
    </w:p>
    <w:p w:rsidR="00790920" w:rsidRDefault="00790920" w:rsidP="00790920">
      <w:pPr>
        <w:sectPr w:rsidR="00790920" w:rsidSect="00790920">
          <w:pgSz w:w="16839" w:h="11907" w:orient="landscape" w:code="9"/>
          <w:pgMar w:top="993" w:right="1417" w:bottom="851" w:left="1417" w:header="142" w:footer="113" w:gutter="0"/>
          <w:cols w:space="708"/>
          <w:titlePg/>
          <w:docGrid w:linePitch="360"/>
        </w:sectPr>
      </w:pPr>
    </w:p>
    <w:p w:rsidR="00ED371F" w:rsidRDefault="007F51DE" w:rsidP="009A239B">
      <w:pPr>
        <w:pStyle w:val="Ttulo1"/>
        <w:numPr>
          <w:ilvl w:val="0"/>
          <w:numId w:val="2"/>
        </w:numPr>
        <w:rPr>
          <w:szCs w:val="36"/>
        </w:rPr>
      </w:pPr>
      <w:bookmarkStart w:id="24" w:name="_Toc11955090"/>
      <w:r>
        <w:rPr>
          <w:szCs w:val="36"/>
        </w:rPr>
        <w:lastRenderedPageBreak/>
        <w:t>Diccionario de Términos</w:t>
      </w:r>
      <w:bookmarkEnd w:id="24"/>
    </w:p>
    <w:tbl>
      <w:tblPr>
        <w:tblStyle w:val="Tablaconcuadrcula"/>
        <w:tblW w:w="9606" w:type="dxa"/>
        <w:tblLook w:val="04A0" w:firstRow="1" w:lastRow="0" w:firstColumn="1" w:lastColumn="0" w:noHBand="0" w:noVBand="1"/>
      </w:tblPr>
      <w:tblGrid>
        <w:gridCol w:w="1791"/>
        <w:gridCol w:w="7815"/>
      </w:tblGrid>
      <w:tr w:rsidR="00A82F42" w:rsidTr="00790920">
        <w:trPr>
          <w:trHeight w:val="20"/>
        </w:trPr>
        <w:tc>
          <w:tcPr>
            <w:tcW w:w="0" w:type="auto"/>
            <w:vAlign w:val="bottom"/>
          </w:tcPr>
          <w:p w:rsidR="00A82F42" w:rsidRPr="00A82F42" w:rsidRDefault="00A82F42" w:rsidP="00A82F42">
            <w:pPr>
              <w:spacing w:after="0" w:line="240" w:lineRule="auto"/>
              <w:jc w:val="center"/>
              <w:rPr>
                <w:b/>
              </w:rPr>
            </w:pPr>
            <w:r w:rsidRPr="00A82F42">
              <w:rPr>
                <w:b/>
              </w:rPr>
              <w:t>Término</w:t>
            </w:r>
          </w:p>
        </w:tc>
        <w:tc>
          <w:tcPr>
            <w:tcW w:w="7815" w:type="dxa"/>
            <w:vAlign w:val="bottom"/>
          </w:tcPr>
          <w:p w:rsidR="00A82F42" w:rsidRPr="00A82F42" w:rsidRDefault="00A82F42" w:rsidP="00A82F42">
            <w:pPr>
              <w:spacing w:after="0" w:line="240" w:lineRule="auto"/>
              <w:jc w:val="center"/>
              <w:rPr>
                <w:b/>
              </w:rPr>
            </w:pPr>
            <w:r w:rsidRPr="00A82F42">
              <w:rPr>
                <w:b/>
              </w:rPr>
              <w:t>Significado</w:t>
            </w:r>
          </w:p>
        </w:tc>
      </w:tr>
      <w:tr w:rsidR="00A82F42" w:rsidTr="00790920">
        <w:trPr>
          <w:trHeight w:val="20"/>
        </w:trPr>
        <w:tc>
          <w:tcPr>
            <w:tcW w:w="0" w:type="auto"/>
            <w:vAlign w:val="center"/>
          </w:tcPr>
          <w:p w:rsidR="00A82F42" w:rsidRDefault="00A82F42" w:rsidP="00202CAB">
            <w:pPr>
              <w:spacing w:after="0" w:line="240" w:lineRule="auto"/>
              <w:jc w:val="center"/>
            </w:pPr>
          </w:p>
        </w:tc>
        <w:tc>
          <w:tcPr>
            <w:tcW w:w="7815" w:type="dxa"/>
            <w:vAlign w:val="center"/>
          </w:tcPr>
          <w:p w:rsidR="00A82F42" w:rsidRDefault="00A82F42" w:rsidP="00202CAB">
            <w:pPr>
              <w:spacing w:after="0" w:line="240" w:lineRule="auto"/>
              <w:jc w:val="center"/>
            </w:pPr>
          </w:p>
        </w:tc>
      </w:tr>
      <w:tr w:rsidR="00A82F42" w:rsidTr="00790920">
        <w:trPr>
          <w:trHeight w:val="20"/>
        </w:trPr>
        <w:tc>
          <w:tcPr>
            <w:tcW w:w="0" w:type="auto"/>
            <w:vAlign w:val="center"/>
          </w:tcPr>
          <w:p w:rsidR="00A82F42" w:rsidRDefault="00A82F42" w:rsidP="00202CAB">
            <w:pPr>
              <w:spacing w:after="0" w:line="240" w:lineRule="auto"/>
              <w:jc w:val="center"/>
            </w:pPr>
          </w:p>
        </w:tc>
        <w:tc>
          <w:tcPr>
            <w:tcW w:w="7815" w:type="dxa"/>
            <w:vAlign w:val="center"/>
          </w:tcPr>
          <w:p w:rsidR="00A82F42" w:rsidRDefault="00A82F42" w:rsidP="00202CAB">
            <w:pPr>
              <w:spacing w:after="0" w:line="240" w:lineRule="auto"/>
              <w:jc w:val="center"/>
            </w:pPr>
          </w:p>
        </w:tc>
      </w:tr>
      <w:tr w:rsidR="00202CAB" w:rsidTr="00790920">
        <w:trPr>
          <w:trHeight w:val="20"/>
        </w:trPr>
        <w:tc>
          <w:tcPr>
            <w:tcW w:w="0" w:type="auto"/>
            <w:vAlign w:val="center"/>
          </w:tcPr>
          <w:p w:rsidR="00202CAB" w:rsidRDefault="00202CAB" w:rsidP="00202CAB">
            <w:pPr>
              <w:spacing w:after="0" w:line="240" w:lineRule="auto"/>
              <w:jc w:val="center"/>
            </w:pPr>
          </w:p>
        </w:tc>
        <w:tc>
          <w:tcPr>
            <w:tcW w:w="7815" w:type="dxa"/>
            <w:vAlign w:val="center"/>
          </w:tcPr>
          <w:p w:rsidR="00202CAB" w:rsidRDefault="00202CAB" w:rsidP="00202CAB">
            <w:pPr>
              <w:spacing w:after="0" w:line="240" w:lineRule="auto"/>
              <w:jc w:val="center"/>
            </w:pPr>
          </w:p>
        </w:tc>
      </w:tr>
      <w:tr w:rsidR="00202CAB" w:rsidTr="00790920">
        <w:trPr>
          <w:trHeight w:val="20"/>
        </w:trPr>
        <w:tc>
          <w:tcPr>
            <w:tcW w:w="0" w:type="auto"/>
            <w:vAlign w:val="center"/>
          </w:tcPr>
          <w:p w:rsidR="00202CAB" w:rsidRDefault="00202CAB" w:rsidP="00202CAB">
            <w:pPr>
              <w:spacing w:after="0" w:line="240" w:lineRule="auto"/>
              <w:jc w:val="center"/>
            </w:pPr>
          </w:p>
        </w:tc>
        <w:tc>
          <w:tcPr>
            <w:tcW w:w="7815" w:type="dxa"/>
            <w:vAlign w:val="center"/>
          </w:tcPr>
          <w:p w:rsidR="00202CAB" w:rsidRDefault="00202CAB" w:rsidP="00202CAB">
            <w:pPr>
              <w:spacing w:after="0" w:line="240" w:lineRule="auto"/>
              <w:jc w:val="center"/>
            </w:pPr>
          </w:p>
        </w:tc>
      </w:tr>
      <w:tr w:rsidR="006F3FFD" w:rsidTr="00790920">
        <w:trPr>
          <w:trHeight w:val="20"/>
        </w:trPr>
        <w:tc>
          <w:tcPr>
            <w:tcW w:w="0" w:type="auto"/>
            <w:vAlign w:val="center"/>
          </w:tcPr>
          <w:p w:rsidR="006F3FFD" w:rsidRDefault="006F3FFD" w:rsidP="00202CAB">
            <w:pPr>
              <w:spacing w:after="0" w:line="240" w:lineRule="auto"/>
              <w:jc w:val="center"/>
            </w:pPr>
          </w:p>
        </w:tc>
        <w:tc>
          <w:tcPr>
            <w:tcW w:w="7815" w:type="dxa"/>
            <w:vAlign w:val="center"/>
          </w:tcPr>
          <w:p w:rsidR="006F3FFD" w:rsidRDefault="006F3FFD" w:rsidP="00202CAB">
            <w:pPr>
              <w:spacing w:after="0" w:line="240" w:lineRule="auto"/>
              <w:jc w:val="center"/>
            </w:pPr>
          </w:p>
        </w:tc>
      </w:tr>
    </w:tbl>
    <w:p w:rsidR="007F51DE" w:rsidRPr="007F51DE" w:rsidRDefault="007F51DE" w:rsidP="007F51DE"/>
    <w:p w:rsidR="007F51DE" w:rsidRDefault="007F51DE" w:rsidP="009A239B">
      <w:pPr>
        <w:pStyle w:val="Ttulo1"/>
        <w:numPr>
          <w:ilvl w:val="0"/>
          <w:numId w:val="2"/>
        </w:numPr>
        <w:rPr>
          <w:szCs w:val="36"/>
        </w:rPr>
      </w:pPr>
      <w:bookmarkStart w:id="25" w:name="_Toc11955091"/>
      <w:r>
        <w:rPr>
          <w:szCs w:val="36"/>
        </w:rPr>
        <w:t>Histórico de Cambios</w:t>
      </w:r>
      <w:bookmarkEnd w:id="25"/>
    </w:p>
    <w:tbl>
      <w:tblPr>
        <w:tblW w:w="8935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08"/>
        <w:gridCol w:w="1440"/>
        <w:gridCol w:w="3734"/>
        <w:gridCol w:w="2353"/>
      </w:tblGrid>
      <w:tr w:rsidR="00ED371F" w:rsidTr="00F35D10">
        <w:trPr>
          <w:cantSplit/>
          <w:trHeight w:val="165"/>
          <w:jc w:val="center"/>
        </w:trPr>
        <w:tc>
          <w:tcPr>
            <w:tcW w:w="14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  <w:vAlign w:val="center"/>
            <w:hideMark/>
          </w:tcPr>
          <w:p w:rsidR="00ED371F" w:rsidRPr="00ED5B50" w:rsidRDefault="00ED371F">
            <w:pPr>
              <w:jc w:val="center"/>
              <w:rPr>
                <w:rFonts w:cs="Arial"/>
                <w:lang w:val="es-ES" w:eastAsia="es-ES"/>
              </w:rPr>
            </w:pPr>
            <w:r w:rsidRPr="00ED5B50">
              <w:rPr>
                <w:rFonts w:cs="Arial"/>
              </w:rPr>
              <w:t>Fecha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  <w:vAlign w:val="center"/>
            <w:hideMark/>
          </w:tcPr>
          <w:p w:rsidR="00ED371F" w:rsidRPr="00ED5B50" w:rsidRDefault="00ED371F">
            <w:pPr>
              <w:jc w:val="center"/>
              <w:rPr>
                <w:rFonts w:cs="Arial"/>
                <w:lang w:val="es-ES" w:eastAsia="es-ES"/>
              </w:rPr>
            </w:pPr>
            <w:r w:rsidRPr="00ED5B50">
              <w:rPr>
                <w:rFonts w:cs="Arial"/>
              </w:rPr>
              <w:t>Versión</w:t>
            </w:r>
          </w:p>
        </w:tc>
        <w:tc>
          <w:tcPr>
            <w:tcW w:w="37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  <w:vAlign w:val="center"/>
            <w:hideMark/>
          </w:tcPr>
          <w:p w:rsidR="00ED371F" w:rsidRPr="00ED5B50" w:rsidRDefault="00ED371F">
            <w:pPr>
              <w:jc w:val="center"/>
              <w:rPr>
                <w:rFonts w:cs="Arial"/>
                <w:lang w:val="es-ES" w:eastAsia="es-ES"/>
              </w:rPr>
            </w:pPr>
            <w:r w:rsidRPr="00ED5B50">
              <w:rPr>
                <w:rFonts w:cs="Arial"/>
              </w:rPr>
              <w:t>Descripción</w:t>
            </w:r>
          </w:p>
        </w:tc>
        <w:tc>
          <w:tcPr>
            <w:tcW w:w="23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  <w:vAlign w:val="center"/>
            <w:hideMark/>
          </w:tcPr>
          <w:p w:rsidR="00ED371F" w:rsidRPr="00ED5B50" w:rsidRDefault="00ED371F">
            <w:pPr>
              <w:jc w:val="center"/>
              <w:rPr>
                <w:rFonts w:cs="Arial"/>
                <w:lang w:val="es-ES" w:eastAsia="es-ES"/>
              </w:rPr>
            </w:pPr>
            <w:r w:rsidRPr="00ED5B50">
              <w:rPr>
                <w:rFonts w:cs="Arial"/>
              </w:rPr>
              <w:t>Autor / es</w:t>
            </w:r>
          </w:p>
        </w:tc>
      </w:tr>
      <w:tr w:rsidR="00ED371F" w:rsidTr="00F35D10">
        <w:trPr>
          <w:cantSplit/>
          <w:jc w:val="center"/>
        </w:trPr>
        <w:tc>
          <w:tcPr>
            <w:tcW w:w="14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D371F" w:rsidRPr="00ED5B50" w:rsidRDefault="00790920">
            <w:pPr>
              <w:pStyle w:val="Tabletext0"/>
              <w:spacing w:after="0" w:line="240" w:lineRule="auto"/>
              <w:jc w:val="center"/>
              <w:rPr>
                <w:rFonts w:ascii="Arial" w:hAnsi="Arial"/>
                <w:lang w:val="es-AR"/>
              </w:rPr>
            </w:pPr>
            <w:r>
              <w:rPr>
                <w:rFonts w:ascii="Arial" w:hAnsi="Arial"/>
                <w:lang w:val="es-AR"/>
              </w:rPr>
              <w:t>20</w:t>
            </w:r>
            <w:r w:rsidR="002D34EB" w:rsidRPr="00ED5B50">
              <w:rPr>
                <w:rFonts w:ascii="Arial" w:hAnsi="Arial"/>
                <w:lang w:val="es-AR"/>
              </w:rPr>
              <w:t>/0</w:t>
            </w:r>
            <w:r>
              <w:rPr>
                <w:rFonts w:ascii="Arial" w:hAnsi="Arial"/>
                <w:lang w:val="es-AR"/>
              </w:rPr>
              <w:t>6</w:t>
            </w:r>
            <w:r w:rsidR="00ED371F" w:rsidRPr="00ED5B50">
              <w:rPr>
                <w:rFonts w:ascii="Arial" w:hAnsi="Arial"/>
                <w:lang w:val="es-AR"/>
              </w:rPr>
              <w:t>/201</w:t>
            </w:r>
            <w:r w:rsidR="002158FE" w:rsidRPr="00ED5B50">
              <w:rPr>
                <w:rFonts w:ascii="Arial" w:hAnsi="Arial"/>
                <w:lang w:val="es-AR"/>
              </w:rPr>
              <w:t>9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D371F" w:rsidRPr="00ED5B50" w:rsidRDefault="00ED371F">
            <w:pPr>
              <w:pStyle w:val="Tabletext0"/>
              <w:spacing w:after="0" w:line="240" w:lineRule="auto"/>
              <w:jc w:val="center"/>
              <w:rPr>
                <w:rFonts w:ascii="Arial" w:hAnsi="Arial"/>
                <w:lang w:val="es-AR"/>
              </w:rPr>
            </w:pPr>
            <w:r w:rsidRPr="00ED5B50">
              <w:rPr>
                <w:rFonts w:ascii="Arial" w:hAnsi="Arial"/>
                <w:lang w:val="es-AR"/>
              </w:rPr>
              <w:t>1.0</w:t>
            </w:r>
          </w:p>
        </w:tc>
        <w:tc>
          <w:tcPr>
            <w:tcW w:w="37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D371F" w:rsidRPr="00ED5B50" w:rsidRDefault="00790920">
            <w:pPr>
              <w:pStyle w:val="Tabletext0"/>
              <w:spacing w:after="0" w:line="240" w:lineRule="auto"/>
              <w:rPr>
                <w:rFonts w:ascii="Arial" w:hAnsi="Arial"/>
                <w:lang w:val="es-AR"/>
              </w:rPr>
            </w:pPr>
            <w:r>
              <w:rPr>
                <w:rFonts w:ascii="Arial" w:hAnsi="Arial"/>
                <w:lang w:val="es-AR"/>
              </w:rPr>
              <w:t>Creación de Documento</w:t>
            </w:r>
          </w:p>
        </w:tc>
        <w:tc>
          <w:tcPr>
            <w:tcW w:w="23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D371F" w:rsidRPr="00ED5B50" w:rsidRDefault="00790920">
            <w:pPr>
              <w:pStyle w:val="Tabletext0"/>
              <w:spacing w:after="0" w:line="240" w:lineRule="auto"/>
              <w:jc w:val="center"/>
              <w:rPr>
                <w:rFonts w:ascii="Arial" w:hAnsi="Arial"/>
                <w:lang w:val="es-AR"/>
              </w:rPr>
            </w:pPr>
            <w:r>
              <w:rPr>
                <w:rFonts w:ascii="Arial" w:hAnsi="Arial"/>
                <w:lang w:val="es-AR"/>
              </w:rPr>
              <w:t>Carballo Emmanuel</w:t>
            </w:r>
          </w:p>
        </w:tc>
      </w:tr>
    </w:tbl>
    <w:p w:rsidR="002F1A82" w:rsidRPr="009F3B9D" w:rsidRDefault="002F1A82" w:rsidP="000F5858">
      <w:pPr>
        <w:pStyle w:val="Prrafodelista"/>
        <w:ind w:left="1428"/>
        <w:rPr>
          <w:rFonts w:cs="Arial"/>
          <w:szCs w:val="24"/>
        </w:rPr>
      </w:pPr>
    </w:p>
    <w:sectPr w:rsidR="002F1A82" w:rsidRPr="009F3B9D" w:rsidSect="00790920">
      <w:pgSz w:w="11907" w:h="16839" w:code="9"/>
      <w:pgMar w:top="1417" w:right="851" w:bottom="1417" w:left="993" w:header="142" w:footer="11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3BEF" w:rsidRDefault="00C93BEF" w:rsidP="006E03E5">
      <w:pPr>
        <w:spacing w:after="0" w:line="240" w:lineRule="auto"/>
      </w:pPr>
      <w:r>
        <w:separator/>
      </w:r>
    </w:p>
  </w:endnote>
  <w:endnote w:type="continuationSeparator" w:id="0">
    <w:p w:rsidR="00C93BEF" w:rsidRDefault="00C93BEF" w:rsidP="006E03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Arial Unicode MS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19F2" w:rsidRDefault="002E19F2">
    <w:pPr>
      <w:pStyle w:val="Piedepgina"/>
      <w:jc w:val="right"/>
    </w:pPr>
  </w:p>
  <w:p w:rsidR="002E19F2" w:rsidRDefault="002E19F2">
    <w:pPr>
      <w:pStyle w:val="Piedepgina"/>
      <w:jc w:val="right"/>
    </w:pPr>
    <w:r w:rsidRPr="00DC48EE">
      <w:t xml:space="preserve">Página </w:t>
    </w:r>
    <w:r w:rsidR="005878B6" w:rsidRPr="00DC48EE">
      <w:rPr>
        <w:b/>
        <w:szCs w:val="24"/>
      </w:rPr>
      <w:fldChar w:fldCharType="begin"/>
    </w:r>
    <w:r w:rsidRPr="00DC48EE">
      <w:rPr>
        <w:b/>
      </w:rPr>
      <w:instrText>PAGE</w:instrText>
    </w:r>
    <w:r w:rsidR="005878B6" w:rsidRPr="00DC48EE">
      <w:rPr>
        <w:b/>
        <w:szCs w:val="24"/>
      </w:rPr>
      <w:fldChar w:fldCharType="separate"/>
    </w:r>
    <w:r w:rsidR="00373884">
      <w:rPr>
        <w:b/>
        <w:noProof/>
      </w:rPr>
      <w:t>2</w:t>
    </w:r>
    <w:r w:rsidR="005878B6" w:rsidRPr="00DC48EE">
      <w:rPr>
        <w:b/>
        <w:szCs w:val="24"/>
      </w:rPr>
      <w:fldChar w:fldCharType="end"/>
    </w:r>
    <w:r w:rsidRPr="00DC48EE">
      <w:t xml:space="preserve"> de </w:t>
    </w:r>
    <w:r w:rsidR="005878B6" w:rsidRPr="00DC48EE">
      <w:rPr>
        <w:b/>
        <w:szCs w:val="24"/>
      </w:rPr>
      <w:fldChar w:fldCharType="begin"/>
    </w:r>
    <w:r w:rsidRPr="00DC48EE">
      <w:rPr>
        <w:b/>
      </w:rPr>
      <w:instrText>NUMPAGES</w:instrText>
    </w:r>
    <w:r w:rsidR="005878B6" w:rsidRPr="00DC48EE">
      <w:rPr>
        <w:b/>
        <w:szCs w:val="24"/>
      </w:rPr>
      <w:fldChar w:fldCharType="separate"/>
    </w:r>
    <w:r w:rsidR="00373884">
      <w:rPr>
        <w:b/>
        <w:noProof/>
      </w:rPr>
      <w:t>8</w:t>
    </w:r>
    <w:r w:rsidR="005878B6" w:rsidRPr="00DC48EE">
      <w:rPr>
        <w:b/>
        <w:szCs w:val="24"/>
      </w:rPr>
      <w:fldChar w:fldCharType="end"/>
    </w:r>
  </w:p>
  <w:p w:rsidR="002E19F2" w:rsidRDefault="002E19F2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0920" w:rsidRPr="00790920" w:rsidRDefault="00790920" w:rsidP="00790920">
    <w:pPr>
      <w:pStyle w:val="Piedepgina"/>
      <w:jc w:val="right"/>
    </w:pPr>
    <w:r w:rsidRPr="00790920">
      <w:t xml:space="preserve">Página </w:t>
    </w:r>
    <w:r w:rsidRPr="00790920">
      <w:fldChar w:fldCharType="begin"/>
    </w:r>
    <w:r w:rsidRPr="00790920">
      <w:instrText>PAGE   \* MERGEFORMAT</w:instrText>
    </w:r>
    <w:r w:rsidRPr="00790920">
      <w:fldChar w:fldCharType="separate"/>
    </w:r>
    <w:r w:rsidR="00373884">
      <w:rPr>
        <w:noProof/>
      </w:rPr>
      <w:t>1</w:t>
    </w:r>
    <w:r w:rsidRPr="00790920">
      <w:fldChar w:fldCharType="end"/>
    </w:r>
    <w:r>
      <w:t xml:space="preserve"> de</w:t>
    </w:r>
    <w:r w:rsidRPr="00790920">
      <w:t xml:space="preserve"> </w:t>
    </w:r>
    <w:r w:rsidR="00C93BEF">
      <w:rPr>
        <w:noProof/>
      </w:rPr>
      <w:fldChar w:fldCharType="begin"/>
    </w:r>
    <w:r w:rsidR="00C93BEF">
      <w:rPr>
        <w:noProof/>
      </w:rPr>
      <w:instrText>NUMPAGES  \* Arabic  \* MERGEFORMAT</w:instrText>
    </w:r>
    <w:r w:rsidR="00C93BEF">
      <w:rPr>
        <w:noProof/>
      </w:rPr>
      <w:fldChar w:fldCharType="separate"/>
    </w:r>
    <w:r w:rsidR="00373884">
      <w:rPr>
        <w:noProof/>
      </w:rPr>
      <w:t>8</w:t>
    </w:r>
    <w:r w:rsidR="00C93BEF">
      <w:rPr>
        <w:noProof/>
      </w:rPr>
      <w:fldChar w:fldCharType="end"/>
    </w:r>
  </w:p>
  <w:p w:rsidR="002E19F2" w:rsidRDefault="002E19F2" w:rsidP="005A70EC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3BEF" w:rsidRDefault="00C93BEF" w:rsidP="006E03E5">
      <w:pPr>
        <w:spacing w:after="0" w:line="240" w:lineRule="auto"/>
      </w:pPr>
      <w:r>
        <w:separator/>
      </w:r>
    </w:p>
  </w:footnote>
  <w:footnote w:type="continuationSeparator" w:id="0">
    <w:p w:rsidR="00C93BEF" w:rsidRDefault="00C93BEF" w:rsidP="006E03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jc w:val="center"/>
      <w:shd w:val="clear" w:color="auto" w:fill="F3F3F3"/>
      <w:tblLayout w:type="fixed"/>
      <w:tblLook w:val="01E0" w:firstRow="1" w:lastRow="1" w:firstColumn="1" w:lastColumn="1" w:noHBand="0" w:noVBand="0"/>
    </w:tblPr>
    <w:tblGrid>
      <w:gridCol w:w="2093"/>
      <w:gridCol w:w="2765"/>
      <w:gridCol w:w="2683"/>
      <w:gridCol w:w="2206"/>
    </w:tblGrid>
    <w:tr w:rsidR="002E19F2" w:rsidRPr="007476DF" w:rsidTr="00790920">
      <w:trPr>
        <w:jc w:val="center"/>
      </w:trPr>
      <w:tc>
        <w:tcPr>
          <w:tcW w:w="2093" w:type="dxa"/>
          <w:vMerge w:val="restart"/>
          <w:tcBorders>
            <w:top w:val="single" w:sz="4" w:space="0" w:color="auto"/>
          </w:tcBorders>
          <w:shd w:val="clear" w:color="auto" w:fill="F3F3F3"/>
          <w:vAlign w:val="center"/>
        </w:tcPr>
        <w:p w:rsidR="002E19F2" w:rsidRPr="007476DF" w:rsidRDefault="009438E5" w:rsidP="007476DF">
          <w:pPr>
            <w:pStyle w:val="Encabezado"/>
            <w:jc w:val="center"/>
            <w:rPr>
              <w:rFonts w:ascii="Times New Roman" w:eastAsia="Batang" w:hAnsi="Times New Roman"/>
              <w:sz w:val="20"/>
              <w:szCs w:val="20"/>
            </w:rPr>
          </w:pPr>
          <w:r>
            <w:object w:dxaOrig="1103" w:dyaOrig="594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9" type="#_x0000_t75" style="width:62.6pt;height:33.8pt" o:ole="">
                <v:imagedata r:id="rId1" o:title=""/>
              </v:shape>
              <o:OLEObject Type="Embed" ProgID="CorelDRAW.Graphic.12" ShapeID="_x0000_i1029" DrawAspect="Content" ObjectID="_1622568041" r:id="rId2"/>
            </w:object>
          </w:r>
        </w:p>
      </w:tc>
      <w:tc>
        <w:tcPr>
          <w:tcW w:w="5448" w:type="dxa"/>
          <w:gridSpan w:val="2"/>
          <w:tcBorders>
            <w:top w:val="single" w:sz="4" w:space="0" w:color="auto"/>
            <w:bottom w:val="single" w:sz="4" w:space="0" w:color="auto"/>
          </w:tcBorders>
          <w:shd w:val="clear" w:color="auto" w:fill="F3F3F3"/>
          <w:vAlign w:val="center"/>
        </w:tcPr>
        <w:p w:rsidR="002E19F2" w:rsidRPr="00ED5B50" w:rsidRDefault="00052F74" w:rsidP="00095ED6">
          <w:pPr>
            <w:pStyle w:val="Encabezado"/>
            <w:rPr>
              <w:rFonts w:eastAsia="Batang" w:cs="Arial"/>
              <w:sz w:val="20"/>
              <w:szCs w:val="20"/>
            </w:rPr>
          </w:pPr>
          <w:r>
            <w:rPr>
              <w:rFonts w:eastAsia="Batang" w:cs="Arial"/>
              <w:sz w:val="20"/>
              <w:szCs w:val="20"/>
            </w:rPr>
            <w:t>Documentación de Diseño</w:t>
          </w:r>
        </w:p>
      </w:tc>
      <w:tc>
        <w:tcPr>
          <w:tcW w:w="2206" w:type="dxa"/>
          <w:vMerge w:val="restart"/>
          <w:tcBorders>
            <w:top w:val="single" w:sz="4" w:space="0" w:color="auto"/>
          </w:tcBorders>
          <w:shd w:val="clear" w:color="auto" w:fill="F3F3F3"/>
          <w:vAlign w:val="center"/>
        </w:tcPr>
        <w:p w:rsidR="002E19F2" w:rsidRPr="007476DF" w:rsidRDefault="007A0CA6" w:rsidP="007A0CA6">
          <w:pPr>
            <w:pStyle w:val="Encabezado"/>
            <w:jc w:val="center"/>
            <w:rPr>
              <w:rFonts w:ascii="Times New Roman" w:eastAsia="Batang" w:hAnsi="Times New Roman"/>
              <w:sz w:val="20"/>
              <w:szCs w:val="20"/>
            </w:rPr>
          </w:pPr>
          <w:r>
            <w:rPr>
              <w:rFonts w:ascii="Times New Roman" w:eastAsia="Batang" w:hAnsi="Times New Roman"/>
              <w:noProof/>
              <w:sz w:val="20"/>
              <w:szCs w:val="20"/>
            </w:rPr>
            <w:drawing>
              <wp:inline distT="0" distB="0" distL="0" distR="0">
                <wp:extent cx="1266825" cy="333375"/>
                <wp:effectExtent l="19050" t="0" r="9525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6682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2E19F2" w:rsidRPr="007476DF" w:rsidTr="00790920">
      <w:trPr>
        <w:jc w:val="center"/>
      </w:trPr>
      <w:tc>
        <w:tcPr>
          <w:tcW w:w="2093" w:type="dxa"/>
          <w:vMerge/>
          <w:tcBorders>
            <w:bottom w:val="single" w:sz="4" w:space="0" w:color="auto"/>
          </w:tcBorders>
          <w:shd w:val="clear" w:color="auto" w:fill="F3F3F3"/>
        </w:tcPr>
        <w:p w:rsidR="002E19F2" w:rsidRPr="007476DF" w:rsidRDefault="002E19F2" w:rsidP="00095ED6">
          <w:pPr>
            <w:pStyle w:val="Encabezado"/>
            <w:rPr>
              <w:rFonts w:ascii="Times New Roman" w:eastAsia="Batang" w:hAnsi="Times New Roman"/>
              <w:sz w:val="20"/>
              <w:szCs w:val="20"/>
            </w:rPr>
          </w:pPr>
        </w:p>
      </w:tc>
      <w:tc>
        <w:tcPr>
          <w:tcW w:w="2765" w:type="dxa"/>
          <w:tcBorders>
            <w:top w:val="single" w:sz="4" w:space="0" w:color="auto"/>
            <w:bottom w:val="single" w:sz="4" w:space="0" w:color="auto"/>
          </w:tcBorders>
          <w:shd w:val="clear" w:color="auto" w:fill="F3F3F3"/>
          <w:vAlign w:val="center"/>
        </w:tcPr>
        <w:p w:rsidR="002E19F2" w:rsidRPr="00ED5B50" w:rsidRDefault="002E19F2" w:rsidP="00095ED6">
          <w:pPr>
            <w:pStyle w:val="Encabezado"/>
            <w:rPr>
              <w:rFonts w:eastAsia="Batang" w:cs="Arial"/>
              <w:sz w:val="20"/>
              <w:szCs w:val="20"/>
            </w:rPr>
          </w:pPr>
          <w:r w:rsidRPr="00ED5B50">
            <w:rPr>
              <w:rFonts w:eastAsia="Batang" w:cs="Arial"/>
              <w:sz w:val="20"/>
              <w:szCs w:val="20"/>
            </w:rPr>
            <w:t>Versión: 1.0</w:t>
          </w:r>
        </w:p>
      </w:tc>
      <w:tc>
        <w:tcPr>
          <w:tcW w:w="2683" w:type="dxa"/>
          <w:tcBorders>
            <w:top w:val="single" w:sz="4" w:space="0" w:color="auto"/>
            <w:bottom w:val="single" w:sz="4" w:space="0" w:color="auto"/>
          </w:tcBorders>
          <w:shd w:val="clear" w:color="auto" w:fill="F3F3F3"/>
          <w:vAlign w:val="center"/>
        </w:tcPr>
        <w:p w:rsidR="002E19F2" w:rsidRPr="00ED5B50" w:rsidRDefault="00052F74" w:rsidP="00095ED6">
          <w:pPr>
            <w:pStyle w:val="Encabezado"/>
            <w:rPr>
              <w:rFonts w:eastAsia="Batang" w:cs="Arial"/>
              <w:sz w:val="20"/>
              <w:szCs w:val="20"/>
            </w:rPr>
          </w:pPr>
          <w:r>
            <w:rPr>
              <w:rFonts w:eastAsia="Batang" w:cs="Arial"/>
              <w:sz w:val="20"/>
              <w:szCs w:val="20"/>
            </w:rPr>
            <w:t>Fecha: 20/06</w:t>
          </w:r>
          <w:r w:rsidR="00ED5B50" w:rsidRPr="00ED5B50">
            <w:rPr>
              <w:rFonts w:eastAsia="Batang" w:cs="Arial"/>
              <w:sz w:val="20"/>
              <w:szCs w:val="20"/>
            </w:rPr>
            <w:t>/2019</w:t>
          </w:r>
        </w:p>
      </w:tc>
      <w:tc>
        <w:tcPr>
          <w:tcW w:w="2206" w:type="dxa"/>
          <w:vMerge/>
          <w:tcBorders>
            <w:bottom w:val="single" w:sz="4" w:space="0" w:color="auto"/>
          </w:tcBorders>
          <w:shd w:val="clear" w:color="auto" w:fill="F3F3F3"/>
        </w:tcPr>
        <w:p w:rsidR="002E19F2" w:rsidRPr="007476DF" w:rsidRDefault="002E19F2" w:rsidP="00095ED6">
          <w:pPr>
            <w:pStyle w:val="Encabezado"/>
            <w:rPr>
              <w:rFonts w:ascii="Times New Roman" w:eastAsia="Batang" w:hAnsi="Times New Roman"/>
              <w:sz w:val="20"/>
              <w:szCs w:val="20"/>
            </w:rPr>
          </w:pPr>
        </w:p>
      </w:tc>
    </w:tr>
  </w:tbl>
  <w:p w:rsidR="002E19F2" w:rsidRDefault="002E19F2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jc w:val="center"/>
      <w:shd w:val="clear" w:color="auto" w:fill="F3F3F3"/>
      <w:tblLayout w:type="fixed"/>
      <w:tblLook w:val="01E0" w:firstRow="1" w:lastRow="1" w:firstColumn="1" w:lastColumn="1" w:noHBand="0" w:noVBand="0"/>
    </w:tblPr>
    <w:tblGrid>
      <w:gridCol w:w="2093"/>
      <w:gridCol w:w="2765"/>
      <w:gridCol w:w="2683"/>
      <w:gridCol w:w="2206"/>
    </w:tblGrid>
    <w:tr w:rsidR="00790920" w:rsidRPr="007476DF" w:rsidTr="00790920">
      <w:trPr>
        <w:jc w:val="center"/>
      </w:trPr>
      <w:tc>
        <w:tcPr>
          <w:tcW w:w="2093" w:type="dxa"/>
          <w:vMerge w:val="restart"/>
          <w:tcBorders>
            <w:top w:val="single" w:sz="4" w:space="0" w:color="auto"/>
          </w:tcBorders>
          <w:shd w:val="clear" w:color="auto" w:fill="F3F3F3"/>
          <w:vAlign w:val="center"/>
        </w:tcPr>
        <w:p w:rsidR="00790920" w:rsidRPr="007476DF" w:rsidRDefault="00790920" w:rsidP="00790920">
          <w:pPr>
            <w:pStyle w:val="Encabezado"/>
            <w:jc w:val="center"/>
            <w:rPr>
              <w:rFonts w:ascii="Times New Roman" w:eastAsia="Batang" w:hAnsi="Times New Roman"/>
              <w:sz w:val="20"/>
              <w:szCs w:val="20"/>
            </w:rPr>
          </w:pPr>
          <w:r>
            <w:object w:dxaOrig="1103" w:dyaOrig="594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0" type="#_x0000_t75" style="width:62.6pt;height:33.8pt" o:ole="">
                <v:imagedata r:id="rId1" o:title=""/>
              </v:shape>
              <o:OLEObject Type="Embed" ProgID="CorelDRAW.Graphic.12" ShapeID="_x0000_i1030" DrawAspect="Content" ObjectID="_1622568042" r:id="rId2"/>
            </w:object>
          </w:r>
        </w:p>
      </w:tc>
      <w:tc>
        <w:tcPr>
          <w:tcW w:w="5448" w:type="dxa"/>
          <w:gridSpan w:val="2"/>
          <w:tcBorders>
            <w:top w:val="single" w:sz="4" w:space="0" w:color="auto"/>
            <w:bottom w:val="single" w:sz="4" w:space="0" w:color="auto"/>
          </w:tcBorders>
          <w:shd w:val="clear" w:color="auto" w:fill="F3F3F3"/>
          <w:vAlign w:val="center"/>
        </w:tcPr>
        <w:p w:rsidR="00790920" w:rsidRPr="00ED5B50" w:rsidRDefault="00790920" w:rsidP="00790920">
          <w:pPr>
            <w:pStyle w:val="Encabezado"/>
            <w:rPr>
              <w:rFonts w:eastAsia="Batang" w:cs="Arial"/>
              <w:sz w:val="20"/>
              <w:szCs w:val="20"/>
            </w:rPr>
          </w:pPr>
          <w:r>
            <w:rPr>
              <w:rFonts w:eastAsia="Batang" w:cs="Arial"/>
              <w:sz w:val="20"/>
              <w:szCs w:val="20"/>
            </w:rPr>
            <w:t>Documentación de Diseño</w:t>
          </w:r>
        </w:p>
      </w:tc>
      <w:tc>
        <w:tcPr>
          <w:tcW w:w="2206" w:type="dxa"/>
          <w:vMerge w:val="restart"/>
          <w:tcBorders>
            <w:top w:val="single" w:sz="4" w:space="0" w:color="auto"/>
          </w:tcBorders>
          <w:shd w:val="clear" w:color="auto" w:fill="F3F3F3"/>
          <w:vAlign w:val="center"/>
        </w:tcPr>
        <w:p w:rsidR="00790920" w:rsidRPr="007476DF" w:rsidRDefault="00790920" w:rsidP="00790920">
          <w:pPr>
            <w:pStyle w:val="Encabezado"/>
            <w:jc w:val="center"/>
            <w:rPr>
              <w:rFonts w:ascii="Times New Roman" w:eastAsia="Batang" w:hAnsi="Times New Roman"/>
              <w:sz w:val="20"/>
              <w:szCs w:val="20"/>
            </w:rPr>
          </w:pPr>
          <w:r>
            <w:rPr>
              <w:rFonts w:ascii="Times New Roman" w:eastAsia="Batang" w:hAnsi="Times New Roman"/>
              <w:noProof/>
              <w:sz w:val="20"/>
              <w:szCs w:val="20"/>
            </w:rPr>
            <w:drawing>
              <wp:inline distT="0" distB="0" distL="0" distR="0" wp14:anchorId="002C5E80" wp14:editId="413200DC">
                <wp:extent cx="1266825" cy="333375"/>
                <wp:effectExtent l="19050" t="0" r="9525" b="0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6682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90920" w:rsidRPr="007476DF" w:rsidTr="00790920">
      <w:trPr>
        <w:jc w:val="center"/>
      </w:trPr>
      <w:tc>
        <w:tcPr>
          <w:tcW w:w="2093" w:type="dxa"/>
          <w:vMerge/>
          <w:tcBorders>
            <w:bottom w:val="single" w:sz="4" w:space="0" w:color="auto"/>
          </w:tcBorders>
          <w:shd w:val="clear" w:color="auto" w:fill="F3F3F3"/>
        </w:tcPr>
        <w:p w:rsidR="00790920" w:rsidRPr="007476DF" w:rsidRDefault="00790920" w:rsidP="00790920">
          <w:pPr>
            <w:pStyle w:val="Encabezado"/>
            <w:rPr>
              <w:rFonts w:ascii="Times New Roman" w:eastAsia="Batang" w:hAnsi="Times New Roman"/>
              <w:sz w:val="20"/>
              <w:szCs w:val="20"/>
            </w:rPr>
          </w:pPr>
        </w:p>
      </w:tc>
      <w:tc>
        <w:tcPr>
          <w:tcW w:w="2765" w:type="dxa"/>
          <w:tcBorders>
            <w:top w:val="single" w:sz="4" w:space="0" w:color="auto"/>
            <w:bottom w:val="single" w:sz="4" w:space="0" w:color="auto"/>
          </w:tcBorders>
          <w:shd w:val="clear" w:color="auto" w:fill="F3F3F3"/>
          <w:vAlign w:val="center"/>
        </w:tcPr>
        <w:p w:rsidR="00790920" w:rsidRPr="00ED5B50" w:rsidRDefault="00790920" w:rsidP="00790920">
          <w:pPr>
            <w:pStyle w:val="Encabezado"/>
            <w:rPr>
              <w:rFonts w:eastAsia="Batang" w:cs="Arial"/>
              <w:sz w:val="20"/>
              <w:szCs w:val="20"/>
            </w:rPr>
          </w:pPr>
          <w:r w:rsidRPr="00ED5B50">
            <w:rPr>
              <w:rFonts w:eastAsia="Batang" w:cs="Arial"/>
              <w:sz w:val="20"/>
              <w:szCs w:val="20"/>
            </w:rPr>
            <w:t>Versión: 1.0</w:t>
          </w:r>
        </w:p>
      </w:tc>
      <w:tc>
        <w:tcPr>
          <w:tcW w:w="2683" w:type="dxa"/>
          <w:tcBorders>
            <w:top w:val="single" w:sz="4" w:space="0" w:color="auto"/>
            <w:bottom w:val="single" w:sz="4" w:space="0" w:color="auto"/>
          </w:tcBorders>
          <w:shd w:val="clear" w:color="auto" w:fill="F3F3F3"/>
          <w:vAlign w:val="center"/>
        </w:tcPr>
        <w:p w:rsidR="00790920" w:rsidRPr="00ED5B50" w:rsidRDefault="00790920" w:rsidP="00790920">
          <w:pPr>
            <w:pStyle w:val="Encabezado"/>
            <w:rPr>
              <w:rFonts w:eastAsia="Batang" w:cs="Arial"/>
              <w:sz w:val="20"/>
              <w:szCs w:val="20"/>
            </w:rPr>
          </w:pPr>
          <w:r>
            <w:rPr>
              <w:rFonts w:eastAsia="Batang" w:cs="Arial"/>
              <w:sz w:val="20"/>
              <w:szCs w:val="20"/>
            </w:rPr>
            <w:t>Fecha: 20/06</w:t>
          </w:r>
          <w:r w:rsidRPr="00ED5B50">
            <w:rPr>
              <w:rFonts w:eastAsia="Batang" w:cs="Arial"/>
              <w:sz w:val="20"/>
              <w:szCs w:val="20"/>
            </w:rPr>
            <w:t>/2019</w:t>
          </w:r>
        </w:p>
      </w:tc>
      <w:tc>
        <w:tcPr>
          <w:tcW w:w="2206" w:type="dxa"/>
          <w:vMerge/>
          <w:tcBorders>
            <w:bottom w:val="single" w:sz="4" w:space="0" w:color="auto"/>
          </w:tcBorders>
          <w:shd w:val="clear" w:color="auto" w:fill="F3F3F3"/>
        </w:tcPr>
        <w:p w:rsidR="00790920" w:rsidRPr="007476DF" w:rsidRDefault="00790920" w:rsidP="00790920">
          <w:pPr>
            <w:pStyle w:val="Encabezado"/>
            <w:rPr>
              <w:rFonts w:ascii="Times New Roman" w:eastAsia="Batang" w:hAnsi="Times New Roman"/>
              <w:sz w:val="20"/>
              <w:szCs w:val="20"/>
            </w:rPr>
          </w:pPr>
        </w:p>
      </w:tc>
    </w:tr>
  </w:tbl>
  <w:p w:rsidR="002E19F2" w:rsidRPr="00790920" w:rsidRDefault="002E19F2" w:rsidP="0079092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</w:abstractNum>
  <w:abstractNum w:abstractNumId="1" w15:restartNumberingAfterBreak="0">
    <w:nsid w:val="00000004"/>
    <w:multiLevelType w:val="multilevel"/>
    <w:tmpl w:val="F0C2E2FE"/>
    <w:name w:val="WW8Num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/>
        <w:color w:val="auto"/>
        <w:sz w:val="20"/>
        <w:szCs w:val="20"/>
      </w:r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/>
        <w:color w:val="auto"/>
        <w:sz w:val="20"/>
        <w:szCs w:val="20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Courier New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/>
        <w:color w:val="auto"/>
        <w:sz w:val="20"/>
        <w:szCs w:val="20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Courier New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/>
      </w:rPr>
    </w:lvl>
  </w:abstractNum>
  <w:abstractNum w:abstractNumId="2" w15:restartNumberingAfterBreak="0">
    <w:nsid w:val="00000005"/>
    <w:multiLevelType w:val="singleLevel"/>
    <w:tmpl w:val="00000005"/>
    <w:name w:val="WW8Num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</w:abstractNum>
  <w:abstractNum w:abstractNumId="3" w15:restartNumberingAfterBreak="0">
    <w:nsid w:val="00000007"/>
    <w:multiLevelType w:val="multilevel"/>
    <w:tmpl w:val="00000007"/>
    <w:name w:val="WW8Num7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sz w:val="20"/>
        <w:szCs w:val="20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StarSymbol"/>
        <w:sz w:val="20"/>
        <w:szCs w:val="20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StarSymbol"/>
        <w:sz w:val="20"/>
        <w:szCs w:val="20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StarSymbol"/>
        <w:sz w:val="20"/>
        <w:szCs w:val="20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StarSymbol"/>
        <w:sz w:val="20"/>
        <w:szCs w:val="20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StarSymbol"/>
        <w:sz w:val="20"/>
        <w:szCs w:val="20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StarSymbol"/>
        <w:sz w:val="20"/>
        <w:szCs w:val="20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StarSymbol"/>
        <w:sz w:val="20"/>
        <w:szCs w:val="20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StarSymbol"/>
        <w:sz w:val="20"/>
        <w:szCs w:val="20"/>
      </w:rPr>
    </w:lvl>
  </w:abstractNum>
  <w:abstractNum w:abstractNumId="4" w15:restartNumberingAfterBreak="0">
    <w:nsid w:val="04E57788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2656DA"/>
    <w:multiLevelType w:val="hybridMultilevel"/>
    <w:tmpl w:val="574A36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990DD5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BF371CB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624704F"/>
    <w:multiLevelType w:val="multilevel"/>
    <w:tmpl w:val="FC5C13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AB2281B"/>
    <w:multiLevelType w:val="multilevel"/>
    <w:tmpl w:val="05CA71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2F815DA"/>
    <w:multiLevelType w:val="hybridMultilevel"/>
    <w:tmpl w:val="F5429FA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2B74DB"/>
    <w:multiLevelType w:val="multilevel"/>
    <w:tmpl w:val="3C3050DA"/>
    <w:lvl w:ilvl="0">
      <w:start w:val="1"/>
      <w:numFmt w:val="decimal"/>
      <w:pStyle w:val="Titulo1-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63C719BA"/>
    <w:multiLevelType w:val="hybridMultilevel"/>
    <w:tmpl w:val="474245CA"/>
    <w:lvl w:ilvl="0" w:tplc="0C0A0015">
      <w:start w:val="1"/>
      <w:numFmt w:val="upperLetter"/>
      <w:lvlText w:val="%1."/>
      <w:lvlJc w:val="left"/>
      <w:pPr>
        <w:ind w:left="1068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64BE2523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C012DAE"/>
    <w:multiLevelType w:val="multilevel"/>
    <w:tmpl w:val="FC5C13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7E97B00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9F6322C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E7A7093"/>
    <w:multiLevelType w:val="hybridMultilevel"/>
    <w:tmpl w:val="4F5CF39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A2C0458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8"/>
  </w:num>
  <w:num w:numId="3">
    <w:abstractNumId w:val="11"/>
  </w:num>
  <w:num w:numId="4">
    <w:abstractNumId w:val="12"/>
  </w:num>
  <w:num w:numId="5">
    <w:abstractNumId w:val="5"/>
  </w:num>
  <w:num w:numId="6">
    <w:abstractNumId w:val="10"/>
  </w:num>
  <w:num w:numId="7">
    <w:abstractNumId w:val="7"/>
  </w:num>
  <w:num w:numId="8">
    <w:abstractNumId w:val="13"/>
  </w:num>
  <w:num w:numId="9">
    <w:abstractNumId w:val="9"/>
  </w:num>
  <w:num w:numId="10">
    <w:abstractNumId w:val="4"/>
  </w:num>
  <w:num w:numId="11">
    <w:abstractNumId w:val="15"/>
  </w:num>
  <w:num w:numId="12">
    <w:abstractNumId w:val="16"/>
  </w:num>
  <w:num w:numId="13">
    <w:abstractNumId w:val="14"/>
  </w:num>
  <w:num w:numId="14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638"/>
    <w:rsid w:val="00002490"/>
    <w:rsid w:val="00002F64"/>
    <w:rsid w:val="00004302"/>
    <w:rsid w:val="00006638"/>
    <w:rsid w:val="00013266"/>
    <w:rsid w:val="00016AA0"/>
    <w:rsid w:val="00020F04"/>
    <w:rsid w:val="00025E7C"/>
    <w:rsid w:val="00027728"/>
    <w:rsid w:val="00030656"/>
    <w:rsid w:val="00033F13"/>
    <w:rsid w:val="00034B9B"/>
    <w:rsid w:val="00052F74"/>
    <w:rsid w:val="00053E67"/>
    <w:rsid w:val="00056D50"/>
    <w:rsid w:val="00057C33"/>
    <w:rsid w:val="00060C4E"/>
    <w:rsid w:val="000619BC"/>
    <w:rsid w:val="00074AF1"/>
    <w:rsid w:val="00080A6C"/>
    <w:rsid w:val="0009016C"/>
    <w:rsid w:val="00091F2D"/>
    <w:rsid w:val="00095ED6"/>
    <w:rsid w:val="000A20F5"/>
    <w:rsid w:val="000A5B67"/>
    <w:rsid w:val="000B09F8"/>
    <w:rsid w:val="000B1045"/>
    <w:rsid w:val="000B3647"/>
    <w:rsid w:val="000B3DDC"/>
    <w:rsid w:val="000B759A"/>
    <w:rsid w:val="000B7E6E"/>
    <w:rsid w:val="000C30DE"/>
    <w:rsid w:val="000C38DA"/>
    <w:rsid w:val="000C4C05"/>
    <w:rsid w:val="000C5149"/>
    <w:rsid w:val="000C616F"/>
    <w:rsid w:val="000D3C62"/>
    <w:rsid w:val="000D4522"/>
    <w:rsid w:val="000D6C46"/>
    <w:rsid w:val="000D6DA2"/>
    <w:rsid w:val="000E1DDD"/>
    <w:rsid w:val="000E51ED"/>
    <w:rsid w:val="000E5234"/>
    <w:rsid w:val="000E5501"/>
    <w:rsid w:val="000E5604"/>
    <w:rsid w:val="000E5CCE"/>
    <w:rsid w:val="000E7545"/>
    <w:rsid w:val="000F1D0D"/>
    <w:rsid w:val="000F2C1A"/>
    <w:rsid w:val="000F478D"/>
    <w:rsid w:val="000F5858"/>
    <w:rsid w:val="000F5B40"/>
    <w:rsid w:val="00100549"/>
    <w:rsid w:val="0010195A"/>
    <w:rsid w:val="001072E5"/>
    <w:rsid w:val="001110B0"/>
    <w:rsid w:val="001139C3"/>
    <w:rsid w:val="00122F4D"/>
    <w:rsid w:val="001235D3"/>
    <w:rsid w:val="00124597"/>
    <w:rsid w:val="00126EED"/>
    <w:rsid w:val="00131EDA"/>
    <w:rsid w:val="001328A4"/>
    <w:rsid w:val="00133B1B"/>
    <w:rsid w:val="00135BE1"/>
    <w:rsid w:val="00135BF6"/>
    <w:rsid w:val="001368E1"/>
    <w:rsid w:val="00140AA4"/>
    <w:rsid w:val="00145BFD"/>
    <w:rsid w:val="00152758"/>
    <w:rsid w:val="00153532"/>
    <w:rsid w:val="0015400D"/>
    <w:rsid w:val="0015502B"/>
    <w:rsid w:val="0016141E"/>
    <w:rsid w:val="0016467F"/>
    <w:rsid w:val="0016655D"/>
    <w:rsid w:val="00167ED7"/>
    <w:rsid w:val="00171D6A"/>
    <w:rsid w:val="00173AB9"/>
    <w:rsid w:val="001843A6"/>
    <w:rsid w:val="00184D70"/>
    <w:rsid w:val="0018507A"/>
    <w:rsid w:val="001861AE"/>
    <w:rsid w:val="001A0C20"/>
    <w:rsid w:val="001A4FCB"/>
    <w:rsid w:val="001B0A7B"/>
    <w:rsid w:val="001B1D26"/>
    <w:rsid w:val="001B41FD"/>
    <w:rsid w:val="001B4AC8"/>
    <w:rsid w:val="001B7C95"/>
    <w:rsid w:val="001C0D8B"/>
    <w:rsid w:val="001C24C6"/>
    <w:rsid w:val="001C4006"/>
    <w:rsid w:val="001C43FA"/>
    <w:rsid w:val="001C70EE"/>
    <w:rsid w:val="001D1C17"/>
    <w:rsid w:val="001D5791"/>
    <w:rsid w:val="001E0EC7"/>
    <w:rsid w:val="001E2950"/>
    <w:rsid w:val="001E6CE5"/>
    <w:rsid w:val="001E7F92"/>
    <w:rsid w:val="001F1D3A"/>
    <w:rsid w:val="001F2E9D"/>
    <w:rsid w:val="001F6778"/>
    <w:rsid w:val="001F6C87"/>
    <w:rsid w:val="001F7B4E"/>
    <w:rsid w:val="002017C8"/>
    <w:rsid w:val="00202CAB"/>
    <w:rsid w:val="00206122"/>
    <w:rsid w:val="00206858"/>
    <w:rsid w:val="00210023"/>
    <w:rsid w:val="00210049"/>
    <w:rsid w:val="002104DB"/>
    <w:rsid w:val="00210A12"/>
    <w:rsid w:val="00211622"/>
    <w:rsid w:val="00214A67"/>
    <w:rsid w:val="002158FE"/>
    <w:rsid w:val="00220D8F"/>
    <w:rsid w:val="002214BE"/>
    <w:rsid w:val="002231FC"/>
    <w:rsid w:val="002251CF"/>
    <w:rsid w:val="00226EC5"/>
    <w:rsid w:val="00231D9C"/>
    <w:rsid w:val="002349E2"/>
    <w:rsid w:val="00241B70"/>
    <w:rsid w:val="002477CE"/>
    <w:rsid w:val="002568AA"/>
    <w:rsid w:val="00262F4C"/>
    <w:rsid w:val="002664C4"/>
    <w:rsid w:val="002669DA"/>
    <w:rsid w:val="002671FC"/>
    <w:rsid w:val="00273EDE"/>
    <w:rsid w:val="00276FEB"/>
    <w:rsid w:val="00280533"/>
    <w:rsid w:val="00281EBE"/>
    <w:rsid w:val="00284CB7"/>
    <w:rsid w:val="002A0659"/>
    <w:rsid w:val="002A0FED"/>
    <w:rsid w:val="002A6806"/>
    <w:rsid w:val="002B1073"/>
    <w:rsid w:val="002B1BB4"/>
    <w:rsid w:val="002B7D5A"/>
    <w:rsid w:val="002C14FA"/>
    <w:rsid w:val="002C2917"/>
    <w:rsid w:val="002C2ECE"/>
    <w:rsid w:val="002C327F"/>
    <w:rsid w:val="002C3426"/>
    <w:rsid w:val="002C55BA"/>
    <w:rsid w:val="002C64AA"/>
    <w:rsid w:val="002D34EB"/>
    <w:rsid w:val="002D5611"/>
    <w:rsid w:val="002D761E"/>
    <w:rsid w:val="002E19F2"/>
    <w:rsid w:val="002E4C4E"/>
    <w:rsid w:val="002E5DB0"/>
    <w:rsid w:val="002E75F0"/>
    <w:rsid w:val="002E7FCC"/>
    <w:rsid w:val="002F1A82"/>
    <w:rsid w:val="003052B7"/>
    <w:rsid w:val="003107B1"/>
    <w:rsid w:val="00311B81"/>
    <w:rsid w:val="00315006"/>
    <w:rsid w:val="00320807"/>
    <w:rsid w:val="003221B2"/>
    <w:rsid w:val="00322C15"/>
    <w:rsid w:val="00323CE8"/>
    <w:rsid w:val="0033243F"/>
    <w:rsid w:val="00333836"/>
    <w:rsid w:val="00335768"/>
    <w:rsid w:val="003379C5"/>
    <w:rsid w:val="003427CF"/>
    <w:rsid w:val="00343DE4"/>
    <w:rsid w:val="00346C5D"/>
    <w:rsid w:val="0035141D"/>
    <w:rsid w:val="00360C64"/>
    <w:rsid w:val="00364C1A"/>
    <w:rsid w:val="00364DEF"/>
    <w:rsid w:val="003654D2"/>
    <w:rsid w:val="00373884"/>
    <w:rsid w:val="00376D63"/>
    <w:rsid w:val="00383103"/>
    <w:rsid w:val="00390342"/>
    <w:rsid w:val="003915F2"/>
    <w:rsid w:val="003930A5"/>
    <w:rsid w:val="00394024"/>
    <w:rsid w:val="00394164"/>
    <w:rsid w:val="00395054"/>
    <w:rsid w:val="003A138C"/>
    <w:rsid w:val="003A47DC"/>
    <w:rsid w:val="003A4A90"/>
    <w:rsid w:val="003A6DC5"/>
    <w:rsid w:val="003B03BC"/>
    <w:rsid w:val="003B0F2D"/>
    <w:rsid w:val="003B10CC"/>
    <w:rsid w:val="003C34F1"/>
    <w:rsid w:val="003C5453"/>
    <w:rsid w:val="003C7A38"/>
    <w:rsid w:val="003D38D5"/>
    <w:rsid w:val="003D436C"/>
    <w:rsid w:val="003D6035"/>
    <w:rsid w:val="003D762A"/>
    <w:rsid w:val="003E51E9"/>
    <w:rsid w:val="003E7851"/>
    <w:rsid w:val="003E7B2B"/>
    <w:rsid w:val="003F6290"/>
    <w:rsid w:val="003F7023"/>
    <w:rsid w:val="00401380"/>
    <w:rsid w:val="00404FF7"/>
    <w:rsid w:val="004066A5"/>
    <w:rsid w:val="00407422"/>
    <w:rsid w:val="00411CB4"/>
    <w:rsid w:val="00411E1D"/>
    <w:rsid w:val="00412DF2"/>
    <w:rsid w:val="00421863"/>
    <w:rsid w:val="00422BB0"/>
    <w:rsid w:val="00422C1A"/>
    <w:rsid w:val="004243ED"/>
    <w:rsid w:val="0042790C"/>
    <w:rsid w:val="00431070"/>
    <w:rsid w:val="00431976"/>
    <w:rsid w:val="0043313C"/>
    <w:rsid w:val="00443118"/>
    <w:rsid w:val="004456D7"/>
    <w:rsid w:val="00445EBC"/>
    <w:rsid w:val="004545B5"/>
    <w:rsid w:val="00455633"/>
    <w:rsid w:val="00455AB4"/>
    <w:rsid w:val="0045706C"/>
    <w:rsid w:val="004648C9"/>
    <w:rsid w:val="004720F6"/>
    <w:rsid w:val="00473407"/>
    <w:rsid w:val="00474418"/>
    <w:rsid w:val="00476375"/>
    <w:rsid w:val="004810E0"/>
    <w:rsid w:val="00482973"/>
    <w:rsid w:val="00491E07"/>
    <w:rsid w:val="00497942"/>
    <w:rsid w:val="004A6357"/>
    <w:rsid w:val="004A76EE"/>
    <w:rsid w:val="004B186C"/>
    <w:rsid w:val="004B4E4C"/>
    <w:rsid w:val="004B5D47"/>
    <w:rsid w:val="004B7C24"/>
    <w:rsid w:val="004C014E"/>
    <w:rsid w:val="004C0EEE"/>
    <w:rsid w:val="004C240E"/>
    <w:rsid w:val="004C5BAE"/>
    <w:rsid w:val="004D0E94"/>
    <w:rsid w:val="004D35AB"/>
    <w:rsid w:val="004D4596"/>
    <w:rsid w:val="004D5706"/>
    <w:rsid w:val="004E1A01"/>
    <w:rsid w:val="004E6D2A"/>
    <w:rsid w:val="004F1353"/>
    <w:rsid w:val="004F44E3"/>
    <w:rsid w:val="00500BE1"/>
    <w:rsid w:val="00507B81"/>
    <w:rsid w:val="005223B6"/>
    <w:rsid w:val="00527DB6"/>
    <w:rsid w:val="00534A36"/>
    <w:rsid w:val="00547D47"/>
    <w:rsid w:val="00550D45"/>
    <w:rsid w:val="005551DB"/>
    <w:rsid w:val="00555266"/>
    <w:rsid w:val="00555EFF"/>
    <w:rsid w:val="0055718B"/>
    <w:rsid w:val="00562447"/>
    <w:rsid w:val="00562AE5"/>
    <w:rsid w:val="00562C1D"/>
    <w:rsid w:val="00567D49"/>
    <w:rsid w:val="00576421"/>
    <w:rsid w:val="0058409F"/>
    <w:rsid w:val="00584537"/>
    <w:rsid w:val="005878B6"/>
    <w:rsid w:val="00592FE4"/>
    <w:rsid w:val="00597FA2"/>
    <w:rsid w:val="005A5DC7"/>
    <w:rsid w:val="005A70EC"/>
    <w:rsid w:val="005B4BD7"/>
    <w:rsid w:val="005B4FC0"/>
    <w:rsid w:val="005B55D8"/>
    <w:rsid w:val="005B7081"/>
    <w:rsid w:val="005B736D"/>
    <w:rsid w:val="005C1122"/>
    <w:rsid w:val="005C5CF0"/>
    <w:rsid w:val="005D0FCA"/>
    <w:rsid w:val="005D1A9B"/>
    <w:rsid w:val="005D32E2"/>
    <w:rsid w:val="005D67DE"/>
    <w:rsid w:val="005E4D85"/>
    <w:rsid w:val="005F381E"/>
    <w:rsid w:val="0060136D"/>
    <w:rsid w:val="00602617"/>
    <w:rsid w:val="0061010B"/>
    <w:rsid w:val="00610BF6"/>
    <w:rsid w:val="00611B4E"/>
    <w:rsid w:val="0061592A"/>
    <w:rsid w:val="00617C73"/>
    <w:rsid w:val="00623045"/>
    <w:rsid w:val="006238D6"/>
    <w:rsid w:val="00626AE5"/>
    <w:rsid w:val="00626E83"/>
    <w:rsid w:val="006277F9"/>
    <w:rsid w:val="006329DC"/>
    <w:rsid w:val="00635FEF"/>
    <w:rsid w:val="006426C1"/>
    <w:rsid w:val="00645C90"/>
    <w:rsid w:val="006468B9"/>
    <w:rsid w:val="00647CCC"/>
    <w:rsid w:val="00647DE3"/>
    <w:rsid w:val="00653C4F"/>
    <w:rsid w:val="00656562"/>
    <w:rsid w:val="00661014"/>
    <w:rsid w:val="006652E1"/>
    <w:rsid w:val="006657C5"/>
    <w:rsid w:val="00667806"/>
    <w:rsid w:val="0068104F"/>
    <w:rsid w:val="00681F53"/>
    <w:rsid w:val="0068435D"/>
    <w:rsid w:val="0068786F"/>
    <w:rsid w:val="00687D80"/>
    <w:rsid w:val="00690B91"/>
    <w:rsid w:val="006924BB"/>
    <w:rsid w:val="00696CA8"/>
    <w:rsid w:val="006A246E"/>
    <w:rsid w:val="006A2EFF"/>
    <w:rsid w:val="006B0767"/>
    <w:rsid w:val="006B2321"/>
    <w:rsid w:val="006B26F0"/>
    <w:rsid w:val="006B6512"/>
    <w:rsid w:val="006C71EC"/>
    <w:rsid w:val="006D2EA7"/>
    <w:rsid w:val="006E03E5"/>
    <w:rsid w:val="006E12CE"/>
    <w:rsid w:val="006E16BC"/>
    <w:rsid w:val="006E2645"/>
    <w:rsid w:val="006E4497"/>
    <w:rsid w:val="006E539A"/>
    <w:rsid w:val="006E7029"/>
    <w:rsid w:val="006F1C02"/>
    <w:rsid w:val="006F23E3"/>
    <w:rsid w:val="006F3FFD"/>
    <w:rsid w:val="006F4A68"/>
    <w:rsid w:val="006F63C2"/>
    <w:rsid w:val="00711480"/>
    <w:rsid w:val="00715B55"/>
    <w:rsid w:val="0072045A"/>
    <w:rsid w:val="00721D03"/>
    <w:rsid w:val="007231B3"/>
    <w:rsid w:val="00724A8D"/>
    <w:rsid w:val="00730D97"/>
    <w:rsid w:val="007318AE"/>
    <w:rsid w:val="00734883"/>
    <w:rsid w:val="00742E04"/>
    <w:rsid w:val="00745250"/>
    <w:rsid w:val="007476DF"/>
    <w:rsid w:val="0075543C"/>
    <w:rsid w:val="007566B9"/>
    <w:rsid w:val="00757860"/>
    <w:rsid w:val="0076077B"/>
    <w:rsid w:val="00760A92"/>
    <w:rsid w:val="00766777"/>
    <w:rsid w:val="00772CE5"/>
    <w:rsid w:val="0077537E"/>
    <w:rsid w:val="00775538"/>
    <w:rsid w:val="00781588"/>
    <w:rsid w:val="00781618"/>
    <w:rsid w:val="00782C30"/>
    <w:rsid w:val="00784DB1"/>
    <w:rsid w:val="00790920"/>
    <w:rsid w:val="00790E39"/>
    <w:rsid w:val="00792054"/>
    <w:rsid w:val="007A0B87"/>
    <w:rsid w:val="007A0CA6"/>
    <w:rsid w:val="007B738E"/>
    <w:rsid w:val="007C354C"/>
    <w:rsid w:val="007C4277"/>
    <w:rsid w:val="007C461E"/>
    <w:rsid w:val="007D188D"/>
    <w:rsid w:val="007D23EF"/>
    <w:rsid w:val="007D2FB2"/>
    <w:rsid w:val="007D35FE"/>
    <w:rsid w:val="007D4FE3"/>
    <w:rsid w:val="007D6602"/>
    <w:rsid w:val="007E12D1"/>
    <w:rsid w:val="007E15E8"/>
    <w:rsid w:val="007E4F80"/>
    <w:rsid w:val="007E5673"/>
    <w:rsid w:val="007F462A"/>
    <w:rsid w:val="007F51DE"/>
    <w:rsid w:val="007F728B"/>
    <w:rsid w:val="00801270"/>
    <w:rsid w:val="008014FE"/>
    <w:rsid w:val="0080157A"/>
    <w:rsid w:val="008026BF"/>
    <w:rsid w:val="008060C1"/>
    <w:rsid w:val="0080703E"/>
    <w:rsid w:val="00810FDC"/>
    <w:rsid w:val="0081170D"/>
    <w:rsid w:val="00812040"/>
    <w:rsid w:val="00813823"/>
    <w:rsid w:val="008255DC"/>
    <w:rsid w:val="008271EA"/>
    <w:rsid w:val="008318D0"/>
    <w:rsid w:val="00834A12"/>
    <w:rsid w:val="0083518E"/>
    <w:rsid w:val="00837AF7"/>
    <w:rsid w:val="00842E60"/>
    <w:rsid w:val="00851483"/>
    <w:rsid w:val="00860480"/>
    <w:rsid w:val="00862AA8"/>
    <w:rsid w:val="00863BC7"/>
    <w:rsid w:val="00863CE5"/>
    <w:rsid w:val="008643DE"/>
    <w:rsid w:val="00866DE0"/>
    <w:rsid w:val="008679C6"/>
    <w:rsid w:val="00870F6E"/>
    <w:rsid w:val="008713F8"/>
    <w:rsid w:val="00873B28"/>
    <w:rsid w:val="00874924"/>
    <w:rsid w:val="00874DE7"/>
    <w:rsid w:val="008925CD"/>
    <w:rsid w:val="008A0CFF"/>
    <w:rsid w:val="008A212B"/>
    <w:rsid w:val="008A2C50"/>
    <w:rsid w:val="008A2C83"/>
    <w:rsid w:val="008A596D"/>
    <w:rsid w:val="008B2DC6"/>
    <w:rsid w:val="008B491D"/>
    <w:rsid w:val="008B7EA6"/>
    <w:rsid w:val="008C0AB7"/>
    <w:rsid w:val="008C3860"/>
    <w:rsid w:val="008C42B4"/>
    <w:rsid w:val="008C664A"/>
    <w:rsid w:val="008C7AB5"/>
    <w:rsid w:val="008C7E94"/>
    <w:rsid w:val="008D2632"/>
    <w:rsid w:val="008D6D36"/>
    <w:rsid w:val="008F3C8D"/>
    <w:rsid w:val="008F4DF5"/>
    <w:rsid w:val="0090074C"/>
    <w:rsid w:val="0090158D"/>
    <w:rsid w:val="009021AF"/>
    <w:rsid w:val="00902299"/>
    <w:rsid w:val="009040B3"/>
    <w:rsid w:val="009070DD"/>
    <w:rsid w:val="00907275"/>
    <w:rsid w:val="00914ED4"/>
    <w:rsid w:val="009151EB"/>
    <w:rsid w:val="00915457"/>
    <w:rsid w:val="009165BE"/>
    <w:rsid w:val="0092331B"/>
    <w:rsid w:val="00923A33"/>
    <w:rsid w:val="00930A8B"/>
    <w:rsid w:val="00932593"/>
    <w:rsid w:val="00936625"/>
    <w:rsid w:val="00937C5B"/>
    <w:rsid w:val="00940F1C"/>
    <w:rsid w:val="00941EEF"/>
    <w:rsid w:val="00942394"/>
    <w:rsid w:val="009432E9"/>
    <w:rsid w:val="009438E5"/>
    <w:rsid w:val="00945809"/>
    <w:rsid w:val="009473A7"/>
    <w:rsid w:val="0095378B"/>
    <w:rsid w:val="0095623E"/>
    <w:rsid w:val="00956BEE"/>
    <w:rsid w:val="009574CB"/>
    <w:rsid w:val="00960207"/>
    <w:rsid w:val="00961FC3"/>
    <w:rsid w:val="0096226D"/>
    <w:rsid w:val="00967A9C"/>
    <w:rsid w:val="00971CA9"/>
    <w:rsid w:val="0097376D"/>
    <w:rsid w:val="0098143E"/>
    <w:rsid w:val="0098204D"/>
    <w:rsid w:val="00985B4F"/>
    <w:rsid w:val="009939D5"/>
    <w:rsid w:val="00997149"/>
    <w:rsid w:val="009A0C04"/>
    <w:rsid w:val="009A239B"/>
    <w:rsid w:val="009B066F"/>
    <w:rsid w:val="009C0E40"/>
    <w:rsid w:val="009C17CA"/>
    <w:rsid w:val="009C2204"/>
    <w:rsid w:val="009D0D73"/>
    <w:rsid w:val="009D4145"/>
    <w:rsid w:val="009D66C7"/>
    <w:rsid w:val="009E1EB0"/>
    <w:rsid w:val="009E1FC6"/>
    <w:rsid w:val="009E4BFD"/>
    <w:rsid w:val="009F2217"/>
    <w:rsid w:val="009F3B9D"/>
    <w:rsid w:val="009F6268"/>
    <w:rsid w:val="009F79DF"/>
    <w:rsid w:val="00A046B1"/>
    <w:rsid w:val="00A14071"/>
    <w:rsid w:val="00A20823"/>
    <w:rsid w:val="00A2586B"/>
    <w:rsid w:val="00A25BF2"/>
    <w:rsid w:val="00A26F08"/>
    <w:rsid w:val="00A3032C"/>
    <w:rsid w:val="00A30A30"/>
    <w:rsid w:val="00A34085"/>
    <w:rsid w:val="00A35934"/>
    <w:rsid w:val="00A36108"/>
    <w:rsid w:val="00A434B0"/>
    <w:rsid w:val="00A476EF"/>
    <w:rsid w:val="00A51CEE"/>
    <w:rsid w:val="00A5644C"/>
    <w:rsid w:val="00A66547"/>
    <w:rsid w:val="00A7268F"/>
    <w:rsid w:val="00A749FA"/>
    <w:rsid w:val="00A76334"/>
    <w:rsid w:val="00A82223"/>
    <w:rsid w:val="00A82F42"/>
    <w:rsid w:val="00A855C8"/>
    <w:rsid w:val="00A87C81"/>
    <w:rsid w:val="00A90445"/>
    <w:rsid w:val="00A90547"/>
    <w:rsid w:val="00A908AF"/>
    <w:rsid w:val="00A950FA"/>
    <w:rsid w:val="00A9553A"/>
    <w:rsid w:val="00A959E1"/>
    <w:rsid w:val="00AA33D4"/>
    <w:rsid w:val="00AA392D"/>
    <w:rsid w:val="00AA5450"/>
    <w:rsid w:val="00AA5AEC"/>
    <w:rsid w:val="00AC0363"/>
    <w:rsid w:val="00AC0457"/>
    <w:rsid w:val="00AC479C"/>
    <w:rsid w:val="00AC4EA3"/>
    <w:rsid w:val="00AC6F19"/>
    <w:rsid w:val="00AC6FAD"/>
    <w:rsid w:val="00AC6FC1"/>
    <w:rsid w:val="00AD0607"/>
    <w:rsid w:val="00AD220F"/>
    <w:rsid w:val="00AD6135"/>
    <w:rsid w:val="00AD7717"/>
    <w:rsid w:val="00AE0FCB"/>
    <w:rsid w:val="00AE34B2"/>
    <w:rsid w:val="00AE601A"/>
    <w:rsid w:val="00AF0CA0"/>
    <w:rsid w:val="00AF45EB"/>
    <w:rsid w:val="00AF51B9"/>
    <w:rsid w:val="00B02DBC"/>
    <w:rsid w:val="00B04879"/>
    <w:rsid w:val="00B13656"/>
    <w:rsid w:val="00B17DD2"/>
    <w:rsid w:val="00B21753"/>
    <w:rsid w:val="00B21869"/>
    <w:rsid w:val="00B279E4"/>
    <w:rsid w:val="00B40285"/>
    <w:rsid w:val="00B41443"/>
    <w:rsid w:val="00B41964"/>
    <w:rsid w:val="00B45652"/>
    <w:rsid w:val="00B47B67"/>
    <w:rsid w:val="00B533E9"/>
    <w:rsid w:val="00B613BD"/>
    <w:rsid w:val="00B70140"/>
    <w:rsid w:val="00B703AC"/>
    <w:rsid w:val="00B70476"/>
    <w:rsid w:val="00B71BB9"/>
    <w:rsid w:val="00B73EED"/>
    <w:rsid w:val="00B85F10"/>
    <w:rsid w:val="00B92D71"/>
    <w:rsid w:val="00B94FEC"/>
    <w:rsid w:val="00BA3D0F"/>
    <w:rsid w:val="00BA7976"/>
    <w:rsid w:val="00BA7C0B"/>
    <w:rsid w:val="00BA7F28"/>
    <w:rsid w:val="00BB61BA"/>
    <w:rsid w:val="00BC0C24"/>
    <w:rsid w:val="00BC31A3"/>
    <w:rsid w:val="00BC47AE"/>
    <w:rsid w:val="00BC599C"/>
    <w:rsid w:val="00BD19EE"/>
    <w:rsid w:val="00BD6FE8"/>
    <w:rsid w:val="00BD7EF8"/>
    <w:rsid w:val="00BE02E5"/>
    <w:rsid w:val="00BE2A39"/>
    <w:rsid w:val="00BF07CB"/>
    <w:rsid w:val="00BF0CF8"/>
    <w:rsid w:val="00BF205D"/>
    <w:rsid w:val="00BF2F0A"/>
    <w:rsid w:val="00BF4A2A"/>
    <w:rsid w:val="00C015E7"/>
    <w:rsid w:val="00C02963"/>
    <w:rsid w:val="00C11A10"/>
    <w:rsid w:val="00C11D1D"/>
    <w:rsid w:val="00C16666"/>
    <w:rsid w:val="00C22116"/>
    <w:rsid w:val="00C240CE"/>
    <w:rsid w:val="00C24584"/>
    <w:rsid w:val="00C24E18"/>
    <w:rsid w:val="00C26459"/>
    <w:rsid w:val="00C266EA"/>
    <w:rsid w:val="00C3004F"/>
    <w:rsid w:val="00C31309"/>
    <w:rsid w:val="00C42675"/>
    <w:rsid w:val="00C43761"/>
    <w:rsid w:val="00C43CB0"/>
    <w:rsid w:val="00C525C3"/>
    <w:rsid w:val="00C61743"/>
    <w:rsid w:val="00C6480B"/>
    <w:rsid w:val="00C71CB5"/>
    <w:rsid w:val="00C75D18"/>
    <w:rsid w:val="00C75ED1"/>
    <w:rsid w:val="00C80184"/>
    <w:rsid w:val="00C81C78"/>
    <w:rsid w:val="00C82782"/>
    <w:rsid w:val="00C82D74"/>
    <w:rsid w:val="00C848B0"/>
    <w:rsid w:val="00C84A8F"/>
    <w:rsid w:val="00C8526F"/>
    <w:rsid w:val="00C86DF5"/>
    <w:rsid w:val="00C908FE"/>
    <w:rsid w:val="00C90C40"/>
    <w:rsid w:val="00C93BEF"/>
    <w:rsid w:val="00C96367"/>
    <w:rsid w:val="00C96BD1"/>
    <w:rsid w:val="00C971F3"/>
    <w:rsid w:val="00C97BAA"/>
    <w:rsid w:val="00CA0397"/>
    <w:rsid w:val="00CA096D"/>
    <w:rsid w:val="00CA2593"/>
    <w:rsid w:val="00CA4789"/>
    <w:rsid w:val="00CA5F70"/>
    <w:rsid w:val="00CA6157"/>
    <w:rsid w:val="00CA7645"/>
    <w:rsid w:val="00CB03F4"/>
    <w:rsid w:val="00CB111B"/>
    <w:rsid w:val="00CB23FE"/>
    <w:rsid w:val="00CB3910"/>
    <w:rsid w:val="00CB65AD"/>
    <w:rsid w:val="00CC6B9E"/>
    <w:rsid w:val="00CD3779"/>
    <w:rsid w:val="00CD7663"/>
    <w:rsid w:val="00CE187B"/>
    <w:rsid w:val="00CE5712"/>
    <w:rsid w:val="00CE684A"/>
    <w:rsid w:val="00D03107"/>
    <w:rsid w:val="00D03BFF"/>
    <w:rsid w:val="00D04464"/>
    <w:rsid w:val="00D0771C"/>
    <w:rsid w:val="00D12440"/>
    <w:rsid w:val="00D145F7"/>
    <w:rsid w:val="00D24553"/>
    <w:rsid w:val="00D327D4"/>
    <w:rsid w:val="00D33E91"/>
    <w:rsid w:val="00D345C3"/>
    <w:rsid w:val="00D37A40"/>
    <w:rsid w:val="00D412E4"/>
    <w:rsid w:val="00D43E0F"/>
    <w:rsid w:val="00D43F14"/>
    <w:rsid w:val="00D44709"/>
    <w:rsid w:val="00D522F8"/>
    <w:rsid w:val="00D57679"/>
    <w:rsid w:val="00D62422"/>
    <w:rsid w:val="00D706A3"/>
    <w:rsid w:val="00D72E3A"/>
    <w:rsid w:val="00D80732"/>
    <w:rsid w:val="00D83664"/>
    <w:rsid w:val="00D905FA"/>
    <w:rsid w:val="00D90C6F"/>
    <w:rsid w:val="00D9194A"/>
    <w:rsid w:val="00D9458A"/>
    <w:rsid w:val="00DA0A31"/>
    <w:rsid w:val="00DB0061"/>
    <w:rsid w:val="00DB41FC"/>
    <w:rsid w:val="00DB7BBF"/>
    <w:rsid w:val="00DC06A3"/>
    <w:rsid w:val="00DC3C0E"/>
    <w:rsid w:val="00DC48EE"/>
    <w:rsid w:val="00DC5765"/>
    <w:rsid w:val="00DD0957"/>
    <w:rsid w:val="00DD0E20"/>
    <w:rsid w:val="00DD23CB"/>
    <w:rsid w:val="00DD3DA8"/>
    <w:rsid w:val="00DD4161"/>
    <w:rsid w:val="00DE1B60"/>
    <w:rsid w:val="00DE339F"/>
    <w:rsid w:val="00DE41D8"/>
    <w:rsid w:val="00DE4841"/>
    <w:rsid w:val="00DF1675"/>
    <w:rsid w:val="00DF3178"/>
    <w:rsid w:val="00DF3577"/>
    <w:rsid w:val="00DF6DE2"/>
    <w:rsid w:val="00E04095"/>
    <w:rsid w:val="00E04428"/>
    <w:rsid w:val="00E1139D"/>
    <w:rsid w:val="00E239C6"/>
    <w:rsid w:val="00E31C52"/>
    <w:rsid w:val="00E32695"/>
    <w:rsid w:val="00E36F4C"/>
    <w:rsid w:val="00E40939"/>
    <w:rsid w:val="00E428B0"/>
    <w:rsid w:val="00E466AF"/>
    <w:rsid w:val="00E539DF"/>
    <w:rsid w:val="00E569C5"/>
    <w:rsid w:val="00E722B9"/>
    <w:rsid w:val="00E73959"/>
    <w:rsid w:val="00E74183"/>
    <w:rsid w:val="00E755D5"/>
    <w:rsid w:val="00E8139A"/>
    <w:rsid w:val="00E86231"/>
    <w:rsid w:val="00E878BD"/>
    <w:rsid w:val="00E914EA"/>
    <w:rsid w:val="00E96855"/>
    <w:rsid w:val="00EA0055"/>
    <w:rsid w:val="00EB203B"/>
    <w:rsid w:val="00EB285C"/>
    <w:rsid w:val="00EC0DFC"/>
    <w:rsid w:val="00EC1EA1"/>
    <w:rsid w:val="00EC4420"/>
    <w:rsid w:val="00ED371F"/>
    <w:rsid w:val="00ED512E"/>
    <w:rsid w:val="00ED5325"/>
    <w:rsid w:val="00ED5B50"/>
    <w:rsid w:val="00EE2C90"/>
    <w:rsid w:val="00EE342B"/>
    <w:rsid w:val="00EE5CAA"/>
    <w:rsid w:val="00EF0BAA"/>
    <w:rsid w:val="00EF41B5"/>
    <w:rsid w:val="00EF4A71"/>
    <w:rsid w:val="00EF56F1"/>
    <w:rsid w:val="00EF76D7"/>
    <w:rsid w:val="00F0218A"/>
    <w:rsid w:val="00F025AA"/>
    <w:rsid w:val="00F02E14"/>
    <w:rsid w:val="00F03A33"/>
    <w:rsid w:val="00F100CA"/>
    <w:rsid w:val="00F1523B"/>
    <w:rsid w:val="00F20CF2"/>
    <w:rsid w:val="00F240A6"/>
    <w:rsid w:val="00F35D10"/>
    <w:rsid w:val="00F401D0"/>
    <w:rsid w:val="00F423A9"/>
    <w:rsid w:val="00F50575"/>
    <w:rsid w:val="00F51133"/>
    <w:rsid w:val="00F536FF"/>
    <w:rsid w:val="00F54FBE"/>
    <w:rsid w:val="00F56151"/>
    <w:rsid w:val="00F637F3"/>
    <w:rsid w:val="00F653BA"/>
    <w:rsid w:val="00F67F7E"/>
    <w:rsid w:val="00F701AD"/>
    <w:rsid w:val="00F71D54"/>
    <w:rsid w:val="00F728BF"/>
    <w:rsid w:val="00F72BA9"/>
    <w:rsid w:val="00F74E97"/>
    <w:rsid w:val="00F76887"/>
    <w:rsid w:val="00F8068D"/>
    <w:rsid w:val="00F85B4B"/>
    <w:rsid w:val="00F8768E"/>
    <w:rsid w:val="00F97A66"/>
    <w:rsid w:val="00FA1D75"/>
    <w:rsid w:val="00FA5F9E"/>
    <w:rsid w:val="00FA62F6"/>
    <w:rsid w:val="00FA668A"/>
    <w:rsid w:val="00FB2EA2"/>
    <w:rsid w:val="00FB5F76"/>
    <w:rsid w:val="00FC2AB7"/>
    <w:rsid w:val="00FC47D0"/>
    <w:rsid w:val="00FC5D97"/>
    <w:rsid w:val="00FD1037"/>
    <w:rsid w:val="00FD15B6"/>
    <w:rsid w:val="00FD23FB"/>
    <w:rsid w:val="00FD2B3A"/>
    <w:rsid w:val="00FD586F"/>
    <w:rsid w:val="00FD6F91"/>
    <w:rsid w:val="00FF1A10"/>
    <w:rsid w:val="00FF5637"/>
    <w:rsid w:val="00FF6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D649EF1-A0C7-4EC5-8445-B47F5532E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36FF"/>
    <w:pPr>
      <w:spacing w:after="200" w:line="360" w:lineRule="auto"/>
      <w:jc w:val="both"/>
    </w:pPr>
    <w:rPr>
      <w:rFonts w:ascii="Arial" w:hAnsi="Arial"/>
      <w:sz w:val="24"/>
      <w:szCs w:val="22"/>
    </w:rPr>
  </w:style>
  <w:style w:type="paragraph" w:styleId="Ttulo1">
    <w:name w:val="heading 1"/>
    <w:basedOn w:val="Normal"/>
    <w:next w:val="Normal"/>
    <w:link w:val="Ttulo1Car"/>
    <w:qFormat/>
    <w:rsid w:val="00ED5B50"/>
    <w:pPr>
      <w:keepNext/>
      <w:keepLines/>
      <w:spacing w:before="480" w:after="0"/>
      <w:outlineLvl w:val="0"/>
    </w:pPr>
    <w:rPr>
      <w:b/>
      <w:bCs/>
      <w:sz w:val="36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D5B50"/>
    <w:pPr>
      <w:keepNext/>
      <w:keepLines/>
      <w:spacing w:before="200" w:after="0"/>
      <w:outlineLvl w:val="1"/>
    </w:pPr>
    <w:rPr>
      <w:b/>
      <w:bCs/>
      <w:sz w:val="32"/>
      <w:szCs w:val="26"/>
    </w:rPr>
  </w:style>
  <w:style w:type="paragraph" w:styleId="Ttulo3">
    <w:name w:val="heading 3"/>
    <w:basedOn w:val="Normal"/>
    <w:next w:val="Normal"/>
    <w:link w:val="Ttulo3Car"/>
    <w:qFormat/>
    <w:rsid w:val="00ED5B50"/>
    <w:pPr>
      <w:keepNext/>
      <w:spacing w:before="240" w:after="60" w:line="240" w:lineRule="auto"/>
      <w:outlineLvl w:val="2"/>
    </w:pPr>
    <w:rPr>
      <w:b/>
      <w:bCs/>
      <w:sz w:val="28"/>
      <w:szCs w:val="26"/>
      <w:lang w:val="es-ES" w:eastAsia="es-ES"/>
    </w:rPr>
  </w:style>
  <w:style w:type="paragraph" w:styleId="Ttulo4">
    <w:name w:val="heading 4"/>
    <w:basedOn w:val="Normal"/>
    <w:next w:val="Normal"/>
    <w:link w:val="Ttulo4Car"/>
    <w:qFormat/>
    <w:rsid w:val="005223B6"/>
    <w:pPr>
      <w:keepNext/>
      <w:keepLines/>
      <w:tabs>
        <w:tab w:val="left" w:pos="357"/>
      </w:tabs>
      <w:spacing w:before="200" w:after="0" w:line="240" w:lineRule="auto"/>
      <w:outlineLvl w:val="3"/>
    </w:pPr>
    <w:rPr>
      <w:rFonts w:ascii="Cambria" w:hAnsi="Cambria"/>
      <w:b/>
      <w:bCs/>
      <w:iCs/>
      <w:color w:val="000000"/>
      <w:szCs w:val="20"/>
      <w:lang w:val="es-ES" w:eastAsia="es-ES"/>
    </w:rPr>
  </w:style>
  <w:style w:type="paragraph" w:styleId="Ttulo7">
    <w:name w:val="heading 7"/>
    <w:basedOn w:val="Normal"/>
    <w:next w:val="Normal"/>
    <w:link w:val="Ttulo7Car"/>
    <w:qFormat/>
    <w:rsid w:val="00F72BA9"/>
    <w:pPr>
      <w:keepNext/>
      <w:keepLines/>
      <w:spacing w:before="200" w:after="0" w:line="240" w:lineRule="auto"/>
      <w:outlineLvl w:val="6"/>
    </w:pPr>
    <w:rPr>
      <w:rFonts w:ascii="Cambria" w:hAnsi="Cambria"/>
      <w:i/>
      <w:iCs/>
      <w:color w:val="404040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qFormat/>
    <w:rsid w:val="002B1073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2B1073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rsid w:val="002B1073"/>
    <w:pPr>
      <w:numPr>
        <w:ilvl w:val="1"/>
      </w:numPr>
    </w:pPr>
    <w:rPr>
      <w:rFonts w:ascii="Cambria" w:hAnsi="Cambria"/>
      <w:i/>
      <w:iCs/>
      <w:color w:val="4F81BD"/>
      <w:spacing w:val="15"/>
      <w:szCs w:val="24"/>
    </w:rPr>
  </w:style>
  <w:style w:type="character" w:customStyle="1" w:styleId="SubttuloCar">
    <w:name w:val="Subtítulo Car"/>
    <w:basedOn w:val="Fuentedeprrafopredeter"/>
    <w:link w:val="Subttulo"/>
    <w:rsid w:val="002B1073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customStyle="1" w:styleId="Ttulo1Car">
    <w:name w:val="Título 1 Car"/>
    <w:basedOn w:val="Fuentedeprrafopredeter"/>
    <w:link w:val="Ttulo1"/>
    <w:rsid w:val="00ED5B50"/>
    <w:rPr>
      <w:rFonts w:ascii="Arial" w:hAnsi="Arial"/>
      <w:b/>
      <w:bCs/>
      <w:sz w:val="36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1F6778"/>
    <w:pPr>
      <w:outlineLvl w:val="9"/>
    </w:pPr>
    <w:rPr>
      <w:lang w:val="es-E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1F677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F6778"/>
    <w:rPr>
      <w:color w:val="0000FF"/>
      <w:u w:val="single"/>
    </w:rPr>
  </w:style>
  <w:style w:type="paragraph" w:styleId="Textodeglobo">
    <w:name w:val="Balloon Text"/>
    <w:basedOn w:val="Normal"/>
    <w:link w:val="TextodegloboCar"/>
    <w:semiHidden/>
    <w:unhideWhenUsed/>
    <w:rsid w:val="001F67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1F6778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6E03E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03E5"/>
  </w:style>
  <w:style w:type="paragraph" w:styleId="Piedepgina">
    <w:name w:val="footer"/>
    <w:basedOn w:val="Normal"/>
    <w:link w:val="PiedepginaCar"/>
    <w:unhideWhenUsed/>
    <w:rsid w:val="006E03E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03E5"/>
  </w:style>
  <w:style w:type="table" w:styleId="Tablaconcuadrcula">
    <w:name w:val="Table Grid"/>
    <w:basedOn w:val="Tablanormal"/>
    <w:rsid w:val="006E03E5"/>
    <w:rPr>
      <w:rFonts w:ascii="Times New Roman" w:eastAsia="Batang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03A33"/>
    <w:pPr>
      <w:ind w:left="720"/>
      <w:contextualSpacing/>
    </w:pPr>
  </w:style>
  <w:style w:type="table" w:customStyle="1" w:styleId="Listaclara1">
    <w:name w:val="Lista clara1"/>
    <w:basedOn w:val="Tablanormal"/>
    <w:uiPriority w:val="61"/>
    <w:rsid w:val="008A596D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16655D"/>
    <w:rPr>
      <w:color w:val="800080"/>
      <w:u w:val="single"/>
    </w:rPr>
  </w:style>
  <w:style w:type="character" w:styleId="Textoennegrita">
    <w:name w:val="Strong"/>
    <w:basedOn w:val="Fuentedeprrafopredeter"/>
    <w:rsid w:val="00CA2593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ED5B50"/>
    <w:rPr>
      <w:rFonts w:ascii="Arial" w:hAnsi="Arial"/>
      <w:b/>
      <w:bCs/>
      <w:sz w:val="32"/>
      <w:szCs w:val="26"/>
    </w:rPr>
  </w:style>
  <w:style w:type="character" w:customStyle="1" w:styleId="Ttulo3Car">
    <w:name w:val="Título 3 Car"/>
    <w:basedOn w:val="Fuentedeprrafopredeter"/>
    <w:link w:val="Ttulo3"/>
    <w:rsid w:val="00ED5B50"/>
    <w:rPr>
      <w:rFonts w:ascii="Arial" w:hAnsi="Arial"/>
      <w:b/>
      <w:bCs/>
      <w:sz w:val="28"/>
      <w:szCs w:val="26"/>
      <w:lang w:val="es-ES" w:eastAsia="es-ES"/>
    </w:rPr>
  </w:style>
  <w:style w:type="character" w:customStyle="1" w:styleId="Ttulo4Car">
    <w:name w:val="Título 4 Car"/>
    <w:basedOn w:val="Fuentedeprrafopredeter"/>
    <w:link w:val="Ttulo4"/>
    <w:rsid w:val="005223B6"/>
    <w:rPr>
      <w:rFonts w:ascii="Cambria" w:eastAsia="Times New Roman" w:hAnsi="Cambria" w:cs="Times New Roman"/>
      <w:b/>
      <w:bCs/>
      <w:iCs/>
      <w:color w:val="000000"/>
      <w:sz w:val="24"/>
      <w:szCs w:val="20"/>
      <w:lang w:val="es-ES" w:eastAsia="es-ES"/>
    </w:rPr>
  </w:style>
  <w:style w:type="character" w:customStyle="1" w:styleId="Ttulo7Car">
    <w:name w:val="Título 7 Car"/>
    <w:basedOn w:val="Fuentedeprrafopredeter"/>
    <w:link w:val="Ttulo7"/>
    <w:rsid w:val="00F72BA9"/>
    <w:rPr>
      <w:rFonts w:ascii="Cambria" w:eastAsia="Times New Roman" w:hAnsi="Cambria" w:cs="Times New Roman"/>
      <w:i/>
      <w:iCs/>
      <w:color w:val="404040"/>
      <w:sz w:val="20"/>
      <w:szCs w:val="20"/>
      <w:lang w:val="es-ES" w:eastAsia="es-ES"/>
    </w:rPr>
  </w:style>
  <w:style w:type="character" w:styleId="Nmerodepgina">
    <w:name w:val="page number"/>
    <w:basedOn w:val="Fuentedeprrafopredeter"/>
    <w:rsid w:val="00F72BA9"/>
    <w:rPr>
      <w:rFonts w:cs="Times New Roman"/>
    </w:rPr>
  </w:style>
  <w:style w:type="paragraph" w:customStyle="1" w:styleId="TableText">
    <w:name w:val="Table Text"/>
    <w:basedOn w:val="Normal"/>
    <w:rsid w:val="00F72BA9"/>
    <w:pPr>
      <w:overflowPunct w:val="0"/>
      <w:autoSpaceDE w:val="0"/>
      <w:autoSpaceDN w:val="0"/>
      <w:adjustRightInd w:val="0"/>
      <w:spacing w:after="120" w:line="240" w:lineRule="auto"/>
      <w:textAlignment w:val="baseline"/>
    </w:pPr>
    <w:rPr>
      <w:sz w:val="20"/>
      <w:szCs w:val="20"/>
      <w:lang w:val="en-US" w:eastAsia="es-ES"/>
    </w:rPr>
  </w:style>
  <w:style w:type="paragraph" w:customStyle="1" w:styleId="Prrafodelista1">
    <w:name w:val="Párrafo de lista1"/>
    <w:basedOn w:val="Normal"/>
    <w:rsid w:val="00F72BA9"/>
    <w:pPr>
      <w:spacing w:after="0" w:line="240" w:lineRule="auto"/>
      <w:ind w:left="720"/>
    </w:pPr>
    <w:rPr>
      <w:rFonts w:ascii="Times New Roman" w:hAnsi="Times New Roman"/>
      <w:sz w:val="20"/>
      <w:szCs w:val="20"/>
      <w:lang w:val="es-ES" w:eastAsia="es-ES"/>
    </w:rPr>
  </w:style>
  <w:style w:type="character" w:customStyle="1" w:styleId="xformrequired">
    <w:name w:val="xform_required"/>
    <w:basedOn w:val="Fuentedeprrafopredeter"/>
    <w:rsid w:val="00F72BA9"/>
    <w:rPr>
      <w:rFonts w:cs="Times New Roman"/>
    </w:rPr>
  </w:style>
  <w:style w:type="character" w:styleId="nfasis">
    <w:name w:val="Emphasis"/>
    <w:basedOn w:val="Fuentedeprrafopredeter"/>
    <w:uiPriority w:val="20"/>
    <w:qFormat/>
    <w:rsid w:val="00F72BA9"/>
    <w:rPr>
      <w:i/>
      <w:iCs/>
    </w:rPr>
  </w:style>
  <w:style w:type="paragraph" w:customStyle="1" w:styleId="Normal1">
    <w:name w:val="Normal 1"/>
    <w:basedOn w:val="Sangradetextonormal"/>
    <w:rsid w:val="00F72BA9"/>
  </w:style>
  <w:style w:type="paragraph" w:customStyle="1" w:styleId="Titulo1-1">
    <w:name w:val="Titulo 1 -1"/>
    <w:basedOn w:val="Ttulo1"/>
    <w:next w:val="Ttulo2"/>
    <w:rsid w:val="00F72BA9"/>
    <w:pPr>
      <w:keepLines w:val="0"/>
      <w:numPr>
        <w:numId w:val="3"/>
      </w:numPr>
      <w:spacing w:before="0" w:line="240" w:lineRule="auto"/>
    </w:pPr>
    <w:rPr>
      <w:rFonts w:ascii="Garamond" w:hAnsi="Garamond"/>
      <w:bCs w:val="0"/>
      <w:szCs w:val="36"/>
      <w:lang w:eastAsia="es-ES"/>
    </w:rPr>
  </w:style>
  <w:style w:type="paragraph" w:customStyle="1" w:styleId="Titulo2-1">
    <w:name w:val="Titulo 2 - 1"/>
    <w:basedOn w:val="Ttulo2"/>
    <w:next w:val="Normal1"/>
    <w:rsid w:val="00F72BA9"/>
    <w:pPr>
      <w:keepLines w:val="0"/>
      <w:spacing w:before="0" w:line="240" w:lineRule="auto"/>
    </w:pPr>
    <w:rPr>
      <w:rFonts w:ascii="Garamond" w:hAnsi="Garamond"/>
      <w:bCs w:val="0"/>
      <w:sz w:val="28"/>
      <w:szCs w:val="20"/>
      <w:lang w:eastAsia="es-ES"/>
    </w:rPr>
  </w:style>
  <w:style w:type="paragraph" w:styleId="Sangradetextonormal">
    <w:name w:val="Body Text Indent"/>
    <w:basedOn w:val="Normal"/>
    <w:link w:val="SangradetextonormalCar"/>
    <w:rsid w:val="00F72BA9"/>
    <w:pPr>
      <w:spacing w:after="120" w:line="240" w:lineRule="auto"/>
      <w:ind w:left="283"/>
    </w:pPr>
    <w:rPr>
      <w:rFonts w:ascii="Times New Roman" w:hAnsi="Times New Roman"/>
      <w:sz w:val="20"/>
      <w:szCs w:val="20"/>
      <w:lang w:val="es-ES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rsid w:val="00F72BA9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rsid w:val="00F72BA9"/>
    <w:pPr>
      <w:spacing w:after="120" w:line="240" w:lineRule="auto"/>
    </w:pPr>
    <w:rPr>
      <w:rFonts w:ascii="Times New Roman" w:hAnsi="Times New Roman"/>
      <w:sz w:val="20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F72BA9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customStyle="1" w:styleId="Titulo3-1">
    <w:name w:val="Titulo 3 - 1"/>
    <w:basedOn w:val="Ttulo3"/>
    <w:next w:val="Normal1"/>
    <w:rsid w:val="00F72BA9"/>
    <w:pPr>
      <w:spacing w:before="0" w:after="0"/>
      <w:ind w:left="360"/>
    </w:pPr>
    <w:rPr>
      <w:rFonts w:ascii="Garamond" w:hAnsi="Garamond"/>
      <w:bCs w:val="0"/>
      <w:i/>
      <w:snapToGrid w:val="0"/>
      <w:sz w:val="24"/>
      <w:szCs w:val="24"/>
      <w:lang w:val="es-ES_tradnl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InfoBlue">
    <w:name w:val="InfoBlue"/>
    <w:basedOn w:val="Normal"/>
    <w:autoRedefine/>
    <w:rsid w:val="007A0B87"/>
    <w:pPr>
      <w:widowControl w:val="0"/>
      <w:spacing w:after="0"/>
      <w:ind w:firstLine="357"/>
    </w:pPr>
    <w:rPr>
      <w:rFonts w:cs="Arial"/>
      <w:iCs/>
      <w:color w:val="000000"/>
      <w:szCs w:val="24"/>
      <w:lang w:eastAsia="es-ES"/>
    </w:rPr>
  </w:style>
  <w:style w:type="paragraph" w:styleId="Sinespaciado">
    <w:name w:val="No Spacing"/>
    <w:uiPriority w:val="1"/>
    <w:qFormat/>
    <w:rsid w:val="003A138C"/>
    <w:rPr>
      <w:rFonts w:ascii="Arial" w:hAnsi="Arial"/>
      <w:sz w:val="24"/>
      <w:lang w:val="es-ES" w:eastAsia="es-ES"/>
    </w:rPr>
  </w:style>
  <w:style w:type="paragraph" w:customStyle="1" w:styleId="Tabletext0">
    <w:name w:val="Tabletext"/>
    <w:basedOn w:val="Normal"/>
    <w:rsid w:val="00F72BA9"/>
    <w:pPr>
      <w:keepLines/>
      <w:widowControl w:val="0"/>
      <w:spacing w:after="120" w:line="240" w:lineRule="atLeast"/>
    </w:pPr>
    <w:rPr>
      <w:rFonts w:ascii="Garamond" w:hAnsi="Garamond" w:cs="Arial"/>
      <w:bCs/>
      <w:kern w:val="32"/>
      <w:sz w:val="20"/>
      <w:szCs w:val="20"/>
      <w:lang w:val="en-US" w:eastAsia="en-US"/>
    </w:rPr>
  </w:style>
  <w:style w:type="paragraph" w:styleId="Sangra2detindependiente">
    <w:name w:val="Body Text Indent 2"/>
    <w:basedOn w:val="Normal"/>
    <w:link w:val="Sangra2detindependienteCar"/>
    <w:rsid w:val="00F72BA9"/>
    <w:pPr>
      <w:spacing w:after="120" w:line="480" w:lineRule="auto"/>
      <w:ind w:left="283"/>
    </w:pPr>
    <w:rPr>
      <w:rFonts w:ascii="Times New Roman" w:hAnsi="Times New Roman"/>
      <w:sz w:val="20"/>
      <w:szCs w:val="20"/>
      <w:lang w:val="es-ES" w:eastAsia="es-ES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F72BA9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ndice1">
    <w:name w:val="index 1"/>
    <w:basedOn w:val="Normal"/>
    <w:next w:val="Normal"/>
    <w:autoRedefine/>
    <w:rsid w:val="00F72BA9"/>
    <w:pPr>
      <w:spacing w:after="0" w:line="240" w:lineRule="auto"/>
      <w:ind w:left="200" w:hanging="200"/>
    </w:pPr>
    <w:rPr>
      <w:rFonts w:ascii="Times New Roman" w:hAnsi="Times New Roman"/>
      <w:sz w:val="20"/>
      <w:szCs w:val="20"/>
      <w:lang w:val="es-ES" w:eastAsia="es-ES"/>
    </w:rPr>
  </w:style>
  <w:style w:type="paragraph" w:styleId="TDC2">
    <w:name w:val="toc 2"/>
    <w:basedOn w:val="Normal"/>
    <w:next w:val="Normal"/>
    <w:autoRedefine/>
    <w:uiPriority w:val="39"/>
    <w:rsid w:val="00F72BA9"/>
    <w:pPr>
      <w:spacing w:after="100" w:line="240" w:lineRule="auto"/>
      <w:ind w:left="200"/>
    </w:pPr>
    <w:rPr>
      <w:rFonts w:ascii="Times New Roman" w:hAnsi="Times New Roman"/>
      <w:sz w:val="20"/>
      <w:szCs w:val="20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BD19EE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7318AE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unhideWhenUsed/>
    <w:rsid w:val="007318AE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unhideWhenUsed/>
    <w:rsid w:val="007318AE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unhideWhenUsed/>
    <w:rsid w:val="007318AE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unhideWhenUsed/>
    <w:rsid w:val="007318AE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unhideWhenUsed/>
    <w:rsid w:val="007318AE"/>
    <w:pPr>
      <w:spacing w:after="100"/>
      <w:ind w:left="1760"/>
    </w:pPr>
  </w:style>
  <w:style w:type="paragraph" w:styleId="Descripcin">
    <w:name w:val="caption"/>
    <w:basedOn w:val="Normal"/>
    <w:next w:val="Normal"/>
    <w:uiPriority w:val="35"/>
    <w:unhideWhenUsed/>
    <w:qFormat/>
    <w:rsid w:val="00CB111B"/>
    <w:pPr>
      <w:spacing w:line="240" w:lineRule="auto"/>
    </w:pPr>
    <w:rPr>
      <w:rFonts w:eastAsia="Calibri"/>
      <w:b/>
      <w:bCs/>
      <w:color w:val="4F81BD"/>
      <w:sz w:val="18"/>
      <w:szCs w:val="18"/>
      <w:lang w:eastAsia="en-US"/>
    </w:rPr>
  </w:style>
  <w:style w:type="character" w:customStyle="1" w:styleId="longtext">
    <w:name w:val="long_text"/>
    <w:basedOn w:val="Fuentedeprrafopredeter"/>
    <w:rsid w:val="00CB111B"/>
  </w:style>
  <w:style w:type="paragraph" w:customStyle="1" w:styleId="Prrafodelista2">
    <w:name w:val="Párrafo de lista2"/>
    <w:basedOn w:val="Normal"/>
    <w:rsid w:val="002231FC"/>
    <w:pPr>
      <w:suppressAutoHyphens/>
      <w:ind w:left="720"/>
    </w:pPr>
    <w:rPr>
      <w:rFonts w:cs="Calibri"/>
      <w:lang w:eastAsia="ar-SA"/>
    </w:rPr>
  </w:style>
  <w:style w:type="paragraph" w:styleId="NormalWeb">
    <w:name w:val="Normal (Web)"/>
    <w:basedOn w:val="Normal"/>
    <w:rsid w:val="007E15E8"/>
    <w:pPr>
      <w:spacing w:before="100" w:beforeAutospacing="1" w:after="100" w:afterAutospacing="1" w:line="240" w:lineRule="auto"/>
    </w:pPr>
    <w:rPr>
      <w:rFonts w:ascii="Times New Roman" w:hAnsi="Times New Roman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8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oleObject" Target="embeddings/oleObject1.bin"/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oleObject" Target="embeddings/oleObject2.bin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BD72CB-3AA2-4D84-9C7F-3CE611F398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193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TECNE</Company>
  <LinksUpToDate>false</LinksUpToDate>
  <CharactersWithSpaces>1255</CharactersWithSpaces>
  <SharedDoc>false</SharedDoc>
  <HLinks>
    <vt:vector size="168" baseType="variant">
      <vt:variant>
        <vt:i4>1703992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_Toc284364829</vt:lpwstr>
      </vt:variant>
      <vt:variant>
        <vt:i4>1703992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_Toc284364828</vt:lpwstr>
      </vt:variant>
      <vt:variant>
        <vt:i4>1703992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_Toc284364827</vt:lpwstr>
      </vt:variant>
      <vt:variant>
        <vt:i4>1703992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_Toc284364826</vt:lpwstr>
      </vt:variant>
      <vt:variant>
        <vt:i4>1703992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_Toc284364825</vt:lpwstr>
      </vt:variant>
      <vt:variant>
        <vt:i4>1703992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_Toc284364824</vt:lpwstr>
      </vt:variant>
      <vt:variant>
        <vt:i4>1703992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_Toc284364823</vt:lpwstr>
      </vt:variant>
      <vt:variant>
        <vt:i4>1703992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_Toc284364822</vt:lpwstr>
      </vt:variant>
      <vt:variant>
        <vt:i4>1703992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_Toc284364821</vt:lpwstr>
      </vt:variant>
      <vt:variant>
        <vt:i4>1703992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_Toc284364820</vt:lpwstr>
      </vt:variant>
      <vt:variant>
        <vt:i4>1638456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_Toc284364819</vt:lpwstr>
      </vt:variant>
      <vt:variant>
        <vt:i4>1638456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_Toc284364818</vt:lpwstr>
      </vt:variant>
      <vt:variant>
        <vt:i4>1638456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_Toc284364817</vt:lpwstr>
      </vt:variant>
      <vt:variant>
        <vt:i4>1638456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_Toc284364816</vt:lpwstr>
      </vt:variant>
      <vt:variant>
        <vt:i4>1638456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_Toc284364815</vt:lpwstr>
      </vt:variant>
      <vt:variant>
        <vt:i4>1638456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_Toc284364814</vt:lpwstr>
      </vt:variant>
      <vt:variant>
        <vt:i4>1638456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_Toc284364813</vt:lpwstr>
      </vt:variant>
      <vt:variant>
        <vt:i4>1638456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_Toc284364812</vt:lpwstr>
      </vt:variant>
      <vt:variant>
        <vt:i4>1638456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_Toc284364811</vt:lpwstr>
      </vt:variant>
      <vt:variant>
        <vt:i4>1638456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_Toc284364810</vt:lpwstr>
      </vt:variant>
      <vt:variant>
        <vt:i4>1572920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_Toc284364809</vt:lpwstr>
      </vt:variant>
      <vt:variant>
        <vt:i4>1572920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_Toc284364808</vt:lpwstr>
      </vt:variant>
      <vt:variant>
        <vt:i4>1572920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_Toc284364807</vt:lpwstr>
      </vt:variant>
      <vt:variant>
        <vt:i4>1572920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_Toc284364806</vt:lpwstr>
      </vt:variant>
      <vt:variant>
        <vt:i4>1572920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_Toc284364805</vt:lpwstr>
      </vt:variant>
      <vt:variant>
        <vt:i4>1572920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_Toc284364804</vt:lpwstr>
      </vt:variant>
      <vt:variant>
        <vt:i4>1572920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_Toc284364803</vt:lpwstr>
      </vt:variant>
      <vt:variant>
        <vt:i4>1572920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_Toc284364802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Juan Rabozzi</dc:creator>
  <cp:keywords/>
  <dc:description/>
  <cp:lastModifiedBy>Emmanuel Carballo</cp:lastModifiedBy>
  <cp:revision>2</cp:revision>
  <cp:lastPrinted>2011-05-13T23:17:00Z</cp:lastPrinted>
  <dcterms:created xsi:type="dcterms:W3CDTF">2019-06-19T03:47:00Z</dcterms:created>
  <dcterms:modified xsi:type="dcterms:W3CDTF">2019-06-20T23:34:00Z</dcterms:modified>
</cp:coreProperties>
</file>